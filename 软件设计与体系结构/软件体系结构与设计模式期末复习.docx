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416" w:rsidRDefault="00EA2416" w:rsidP="00EA2416">
      <w:pPr>
        <w:autoSpaceDE w:val="0"/>
        <w:autoSpaceDN w:val="0"/>
        <w:adjustRightInd w:val="0"/>
        <w:jc w:val="center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体系结构期末复习</w:t>
      </w:r>
    </w:p>
    <w:p w:rsidR="00EA2416" w:rsidRDefault="00EA2416" w:rsidP="00EA2416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选择题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</w:rPr>
        <w:t>设计模式的基本原理是</w:t>
      </w:r>
      <w:r>
        <w:t xml:space="preserve">( </w:t>
      </w:r>
      <w:r w:rsidR="005A333F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pPr>
        <w:pStyle w:val="a7"/>
        <w:ind w:left="720" w:firstLineChars="0" w:firstLine="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rPr>
          <w:szCs w:val="21"/>
        </w:rPr>
        <w:t xml:space="preserve"> </w:t>
      </w:r>
      <w:r>
        <w:rPr>
          <w:rFonts w:hint="eastAsia"/>
        </w:rPr>
        <w:t>面向实现编程</w:t>
      </w:r>
      <w:r>
        <w:t xml:space="preserve">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面向对象编程</w:t>
      </w:r>
      <w:r>
        <w:t xml:space="preserve">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面向接口编程</w:t>
      </w:r>
      <w:r>
        <w:t xml:space="preserve">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面向组合编程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2. </w:t>
      </w:r>
      <w:r>
        <w:rPr>
          <w:rFonts w:hint="eastAsia"/>
        </w:rPr>
        <w:t>设计模式的两大主题是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pStyle w:val="a7"/>
        <w:ind w:left="720" w:firstLineChars="0" w:firstLine="0"/>
      </w:pPr>
      <w:r>
        <w:t xml:space="preserve">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系统的维护与开发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对象组合与类的继承</w:t>
      </w:r>
    </w:p>
    <w:p w:rsidR="00EA2416" w:rsidRDefault="00EA2416" w:rsidP="00EA2416">
      <w:pPr>
        <w:pStyle w:val="a7"/>
        <w:ind w:left="720" w:firstLineChars="0" w:firstLine="0"/>
      </w:pP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系统架构与系统开发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系统复用与系统扩展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3. </w:t>
      </w:r>
      <w:r>
        <w:rPr>
          <w:rFonts w:hint="eastAsia"/>
          <w:szCs w:val="21"/>
        </w:rPr>
        <w:t>依据设计模式思想，程序开发中应优先使用的是</w:t>
      </w:r>
      <w:r>
        <w:t xml:space="preserve">( </w:t>
      </w:r>
      <w:r w:rsidR="005A333F">
        <w:rPr>
          <w:rFonts w:hint="eastAsia"/>
          <w:b/>
        </w:rPr>
        <w:t>A</w:t>
      </w:r>
      <w:r>
        <w:t xml:space="preserve"> )</w:t>
      </w:r>
      <w:r>
        <w:rPr>
          <w:rFonts w:hint="eastAsia"/>
          <w:szCs w:val="21"/>
        </w:rPr>
        <w:t>关系实现复用。</w:t>
      </w:r>
    </w:p>
    <w:p w:rsidR="00EA2416" w:rsidRDefault="00EA2416" w:rsidP="00EA2416">
      <w:pPr>
        <w:pStyle w:val="a7"/>
        <w:ind w:left="720" w:firstLineChars="0" w:firstLine="0"/>
      </w:pPr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组合聚合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创建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4. </w:t>
      </w:r>
      <w:r>
        <w:rPr>
          <w:rFonts w:hint="eastAsia"/>
          <w:szCs w:val="21"/>
        </w:rPr>
        <w:t>关于继承表述错误的是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pStyle w:val="a7"/>
        <w:tabs>
          <w:tab w:val="left" w:pos="420"/>
        </w:tabs>
        <w:ind w:left="720" w:firstLineChars="0" w:firstLine="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继承是一种通过扩展一个已有对象的实现，从而获得新功能的复用方法。</w:t>
      </w:r>
    </w:p>
    <w:p w:rsidR="00EA2416" w:rsidRDefault="00EA2416" w:rsidP="00EA2416">
      <w:pPr>
        <w:pStyle w:val="a7"/>
        <w:tabs>
          <w:tab w:val="left" w:pos="840"/>
        </w:tabs>
        <w:ind w:left="720" w:firstLineChars="0" w:firstLine="0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泛化类（超类）可以显式地捕获那些公共的属性和方法。特殊类（子类）则通过附加属性和方法来进行实现的扩展。</w:t>
      </w:r>
    </w:p>
    <w:p w:rsidR="00EA2416" w:rsidRDefault="00EA2416" w:rsidP="00EA2416">
      <w:pPr>
        <w:pStyle w:val="a7"/>
        <w:tabs>
          <w:tab w:val="left" w:pos="420"/>
        </w:tabs>
        <w:ind w:left="720" w:firstLineChars="0" w:firstLine="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破坏了封装性，因为这会将父类的实现细节暴露给子类。</w:t>
      </w:r>
    </w:p>
    <w:p w:rsidR="00EA2416" w:rsidRDefault="00EA2416" w:rsidP="00EA2416">
      <w:pPr>
        <w:pStyle w:val="a7"/>
        <w:tabs>
          <w:tab w:val="left" w:pos="420"/>
        </w:tabs>
        <w:ind w:left="720" w:firstLineChars="0" w:firstLine="0"/>
        <w:rPr>
          <w:szCs w:val="21"/>
        </w:rPr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继承本质上是</w:t>
      </w:r>
      <w:r>
        <w:rPr>
          <w:szCs w:val="21"/>
        </w:rPr>
        <w:t>“</w:t>
      </w:r>
      <w:r>
        <w:rPr>
          <w:rFonts w:hint="eastAsia"/>
          <w:szCs w:val="21"/>
        </w:rPr>
        <w:t>白盒复用</w:t>
      </w:r>
      <w:r>
        <w:rPr>
          <w:szCs w:val="21"/>
        </w:rPr>
        <w:t>”</w:t>
      </w:r>
      <w:r>
        <w:rPr>
          <w:rFonts w:hint="eastAsia"/>
          <w:szCs w:val="21"/>
        </w:rPr>
        <w:t>，对父类的修改，不会影响到子类。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5. </w:t>
      </w:r>
      <w:r>
        <w:rPr>
          <w:rFonts w:hint="eastAsia"/>
        </w:rPr>
        <w:t>常用的设计模式可分为</w:t>
      </w:r>
      <w:r>
        <w:t xml:space="preserve">( </w:t>
      </w:r>
      <w:r w:rsidR="005A333F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创建型、结构型和行为型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过程型、创建型和结构型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6. “</w:t>
      </w:r>
      <w:r>
        <w:rPr>
          <w:rFonts w:hint="eastAsia"/>
          <w:szCs w:val="21"/>
        </w:rPr>
        <w:t>不要和陌生人说话”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5A333F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7.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5A333F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8. </w:t>
      </w:r>
      <w:r>
        <w:rPr>
          <w:rFonts w:hint="eastAsia"/>
        </w:rPr>
        <w:t>将一个类的接口转换成客户希望的另一个接口，这句话是对（</w:t>
      </w:r>
      <w:r w:rsidR="005A333F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  <w:r>
        <w:t xml:space="preserve">  </w:t>
      </w:r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pPr>
        <w:rPr>
          <w:lang w:val="pt-BR"/>
        </w:rPr>
      </w:pPr>
      <w:r>
        <w:rPr>
          <w:rFonts w:ascii="宋体" w:hAnsi="宋体" w:cs="宋体" w:hint="eastAsia"/>
          <w:kern w:val="0"/>
          <w:lang w:val="pt-BR"/>
        </w:rPr>
        <w:t>9</w:t>
      </w:r>
      <w:r>
        <w:rPr>
          <w:rFonts w:ascii="宋体" w:hAnsi="宋体" w:cs="宋体" w:hint="eastAsia"/>
          <w:kern w:val="0"/>
        </w:rPr>
        <w:t>. 以下</w:t>
      </w:r>
      <w:r>
        <w:rPr>
          <w:rFonts w:hint="eastAsia"/>
        </w:rPr>
        <w:t>设计模式中属于结构模式的是</w:t>
      </w:r>
      <w:r>
        <w:rPr>
          <w:szCs w:val="21"/>
        </w:rPr>
        <w:t xml:space="preserve">( </w:t>
      </w:r>
      <w:r w:rsidR="005A333F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</w:p>
    <w:p w:rsidR="00EA2416" w:rsidRDefault="00EA2416" w:rsidP="00EA2416">
      <w:pPr>
        <w:ind w:firstLine="420"/>
      </w:pP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观察者模式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外观模式</w:t>
      </w:r>
    </w:p>
    <w:p w:rsidR="00EA2416" w:rsidRDefault="00EA2416" w:rsidP="00EA2416">
      <w:r>
        <w:rPr>
          <w:rFonts w:ascii="宋体" w:hAnsi="宋体" w:cs="宋体" w:hint="eastAsia"/>
          <w:kern w:val="0"/>
          <w:lang w:val="pt-BR"/>
        </w:rPr>
        <w:t>10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以下不属于对象行为型模式是</w:t>
      </w:r>
      <w:r>
        <w:rPr>
          <w:szCs w:val="21"/>
        </w:rPr>
        <w:t xml:space="preserve">( </w:t>
      </w:r>
      <w:r w:rsidR="005A333F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</w:p>
    <w:p w:rsidR="00EA2416" w:rsidRDefault="00EA2416" w:rsidP="00EA2416">
      <w:pPr>
        <w:pStyle w:val="a7"/>
        <w:ind w:left="720" w:firstLineChars="0" w:firstLine="0"/>
      </w:pPr>
      <w:r>
        <w:rPr>
          <w:lang w:val="pt-BR"/>
        </w:rPr>
        <w:t xml:space="preserve">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命令模式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访问者模式</w:t>
      </w:r>
      <w:r>
        <w:t xml:space="preserve"> 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11. </w:t>
      </w:r>
      <w:r>
        <w:rPr>
          <w:rFonts w:hint="eastAsia"/>
        </w:rPr>
        <w:t>下面的类图表示的是哪个设计模式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rPr>
          <w:szCs w:val="21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抽象工厂模式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观察者模式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</w:p>
    <w:p w:rsidR="00EA2416" w:rsidRDefault="00EA2416" w:rsidP="00EA2416">
      <w:pPr>
        <w:pStyle w:val="a7"/>
        <w:ind w:left="72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3886200" cy="2324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12. </w:t>
      </w:r>
      <w:r>
        <w:t>Open-Close</w:t>
      </w:r>
      <w:r>
        <w:rPr>
          <w:rFonts w:hint="eastAsia"/>
        </w:rPr>
        <w:t>开闭原则的含义是一个软件实体</w:t>
      </w:r>
      <w:r>
        <w:t xml:space="preserve">( </w:t>
      </w:r>
      <w:r w:rsidR="005A333F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rPr>
          <w:szCs w:val="21"/>
        </w:rPr>
      </w:pPr>
      <w:r>
        <w:rPr>
          <w:szCs w:val="21"/>
        </w:rPr>
        <w:tab/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应当对扩展开放，对修改关闭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应当对修改开放，对扩展关闭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420"/>
        </w:tabs>
        <w:rPr>
          <w:szCs w:val="21"/>
        </w:rPr>
      </w:pPr>
      <w:r>
        <w:rPr>
          <w:szCs w:val="21"/>
        </w:rP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应当对继承开放，对修改关闭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以上都不对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13. </w:t>
      </w:r>
      <w:r>
        <w:rPr>
          <w:rFonts w:hint="eastAsia"/>
        </w:rPr>
        <w:t>下面的类图表示的是哪个设计模式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</w:t>
      </w:r>
      <w:r>
        <w:rPr>
          <w:noProof/>
        </w:rPr>
        <w:drawing>
          <wp:inline distT="0" distB="0" distL="0" distR="0">
            <wp:extent cx="4124325" cy="2619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A2416" w:rsidRDefault="00EA2416" w:rsidP="00EA2416">
      <w:r>
        <w:t xml:space="preserve"> A. </w:t>
      </w:r>
      <w:r>
        <w:rPr>
          <w:rFonts w:hint="eastAsia"/>
        </w:rPr>
        <w:t>策略模式</w:t>
      </w:r>
      <w:r>
        <w:t xml:space="preserve">        B. </w:t>
      </w:r>
      <w:r>
        <w:rPr>
          <w:rFonts w:hint="eastAsia"/>
        </w:rPr>
        <w:t>装饰模式</w:t>
      </w:r>
      <w:r>
        <w:t xml:space="preserve">    C. </w:t>
      </w:r>
      <w:r>
        <w:rPr>
          <w:rFonts w:hint="eastAsia"/>
        </w:rPr>
        <w:t>桥接模式</w:t>
      </w:r>
      <w:r>
        <w:t xml:space="preserve">           D. </w:t>
      </w:r>
      <w:r>
        <w:rPr>
          <w:rFonts w:hint="eastAsia"/>
        </w:rPr>
        <w:t>观察者模式</w:t>
      </w:r>
    </w:p>
    <w:p w:rsidR="00EA2416" w:rsidRDefault="00EA2416" w:rsidP="00EA2416">
      <w:r>
        <w:t xml:space="preserve">14. </w:t>
      </w:r>
      <w:r>
        <w:rPr>
          <w:rFonts w:hint="eastAsia"/>
        </w:rPr>
        <w:t>保证一个类仅有一个实例，并提供一个访问它的全局访问点。这句话是对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设计模式的描述。</w:t>
      </w:r>
    </w:p>
    <w:p w:rsidR="00EA2416" w:rsidRDefault="00EA2416" w:rsidP="00EA2416">
      <w:r>
        <w:t xml:space="preserve">A. </w:t>
      </w:r>
      <w:r>
        <w:rPr>
          <w:rFonts w:hint="eastAsia"/>
        </w:rPr>
        <w:t>外观模式</w:t>
      </w:r>
      <w:r>
        <w:t xml:space="preserve">        B. </w:t>
      </w:r>
      <w:r>
        <w:rPr>
          <w:rFonts w:hint="eastAsia"/>
        </w:rPr>
        <w:t>策略模式</w:t>
      </w:r>
      <w:r>
        <w:t xml:space="preserve">    C. </w:t>
      </w:r>
      <w:r>
        <w:rPr>
          <w:rFonts w:hint="eastAsia"/>
        </w:rPr>
        <w:t>适配器模式</w:t>
      </w:r>
      <w:r>
        <w:t xml:space="preserve">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15. </w:t>
      </w:r>
      <w:r>
        <w:rPr>
          <w:rFonts w:hint="eastAsia"/>
        </w:rPr>
        <w:t>以下意图哪个是用来描述组合模式？</w:t>
      </w:r>
      <w:r>
        <w:t xml:space="preserve">( </w:t>
      </w:r>
      <w:r w:rsidR="005A333F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ab/>
      </w:r>
      <w:r>
        <w:tab/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r>
        <w:rPr>
          <w:rFonts w:hint="eastAsia"/>
        </w:rPr>
        <w:t>将对象组合成树形结构以表示“部分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16. </w:t>
      </w:r>
      <w:r>
        <w:rPr>
          <w:rFonts w:hint="eastAsia"/>
        </w:rPr>
        <w:t>以下意图哪个是用来描述命令模式？</w:t>
      </w:r>
      <w:r>
        <w:t xml:space="preserve">( </w:t>
      </w:r>
      <w:r w:rsidR="005A333F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将一个请求封装为一个对象，从而使你可用不同的请求对客户进行参数化。</w:t>
      </w:r>
    </w:p>
    <w:p w:rsidR="00EA2416" w:rsidRDefault="00EA2416" w:rsidP="00EA2416">
      <w:r>
        <w:t xml:space="preserve">B.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C.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D. </w:t>
      </w:r>
      <w:r>
        <w:rPr>
          <w:rFonts w:hint="eastAsia"/>
        </w:rPr>
        <w:t>保证一个类仅有一个实例，并提供一个访问它的全局访问点。</w:t>
      </w:r>
    </w:p>
    <w:p w:rsidR="00EA2416" w:rsidRDefault="00EA2416" w:rsidP="00EA2416">
      <w:r>
        <w:lastRenderedPageBreak/>
        <w:t xml:space="preserve">17. </w:t>
      </w:r>
      <w:r>
        <w:rPr>
          <w:rFonts w:hint="eastAsia"/>
        </w:rPr>
        <w:t>以下哪种情况不适合使用适配器模式？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你想使用一个已经存在的类，而它的接口不符合你的需求。</w:t>
      </w:r>
    </w:p>
    <w:p w:rsidR="00EA2416" w:rsidRDefault="00EA2416" w:rsidP="00EA2416">
      <w:r>
        <w:t xml:space="preserve">B. </w:t>
      </w:r>
      <w:r>
        <w:rPr>
          <w:rFonts w:hint="eastAsia"/>
        </w:rPr>
        <w:t>你想创建一个类，该类可以复用另外一个类的功能。</w:t>
      </w:r>
    </w:p>
    <w:p w:rsidR="00EA2416" w:rsidRDefault="00EA2416" w:rsidP="00EA2416">
      <w:r>
        <w:t xml:space="preserve">C. </w:t>
      </w:r>
      <w:r>
        <w:rPr>
          <w:rFonts w:hint="eastAsia"/>
        </w:rPr>
        <w:t>你想创建一个类，该类可以复用另外多个类的功能。</w:t>
      </w:r>
    </w:p>
    <w:p w:rsidR="00EA2416" w:rsidRDefault="00EA2416" w:rsidP="00EA2416">
      <w:r>
        <w:t xml:space="preserve">D. </w:t>
      </w:r>
      <w:r>
        <w:rPr>
          <w:rFonts w:hint="eastAsia"/>
        </w:rPr>
        <w:t>你想在类中用相对较少的对象引用取代很多对象的引用。</w:t>
      </w:r>
    </w:p>
    <w:p w:rsidR="00EA2416" w:rsidRDefault="00EA2416" w:rsidP="00EA2416">
      <w:r>
        <w:t xml:space="preserve">18. </w:t>
      </w:r>
      <w:r>
        <w:rPr>
          <w:rFonts w:hint="eastAsia"/>
        </w:rPr>
        <w:t>以下意图哪个是用来描述观察者模式？</w:t>
      </w:r>
      <w:r>
        <w:t xml:space="preserve">( </w:t>
      </w:r>
      <w:r w:rsidR="005A333F">
        <w:rPr>
          <w:rFonts w:hint="eastAsia"/>
          <w:b/>
        </w:rPr>
        <w:t>B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B. </w:t>
      </w:r>
      <w:r>
        <w:rPr>
          <w:rFonts w:hint="eastAsia"/>
        </w:rPr>
        <w:t>定义对象间的一种一对多的依赖关系</w:t>
      </w:r>
      <w:r>
        <w:t>,</w:t>
      </w:r>
      <w:r>
        <w:rPr>
          <w:rFonts w:hint="eastAsia"/>
        </w:rPr>
        <w:t>当一个对象的状态发生改变时</w:t>
      </w:r>
      <w:r>
        <w:t xml:space="preserve">, </w:t>
      </w:r>
      <w:r>
        <w:rPr>
          <w:rFonts w:hint="eastAsia"/>
        </w:rPr>
        <w:t>所有依赖于它的对象都得到通知并被自动更新。</w:t>
      </w:r>
    </w:p>
    <w:p w:rsidR="00EA2416" w:rsidRDefault="00EA2416" w:rsidP="00EA2416">
      <w:r>
        <w:t xml:space="preserve">C. </w:t>
      </w:r>
      <w:r>
        <w:rPr>
          <w:rFonts w:hint="eastAsia"/>
        </w:rPr>
        <w:t>用原型实例指定创建对象的种类，并且通过拷贝这些原型创建新的对象。</w:t>
      </w:r>
    </w:p>
    <w:p w:rsidR="00EA2416" w:rsidRDefault="00EA2416" w:rsidP="00EA2416">
      <w:r>
        <w:t xml:space="preserve">D.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19. </w:t>
      </w:r>
      <w:r>
        <w:rPr>
          <w:rFonts w:hint="eastAsia"/>
        </w:rPr>
        <w:t>以下意图哪个是用来描述状态模式？</w:t>
      </w:r>
      <w:r>
        <w:t xml:space="preserve">( </w:t>
      </w:r>
      <w:r w:rsidR="005A333F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p w:rsidR="00EA2416" w:rsidRDefault="00EA2416" w:rsidP="00EA2416">
      <w:r>
        <w:t xml:space="preserve">20. </w:t>
      </w:r>
      <w:r>
        <w:rPr>
          <w:rFonts w:hint="eastAsia"/>
        </w:rPr>
        <w:t>以下意图哪个是用来描述策略模式？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ab/>
        <w:t xml:space="preserve">B.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C.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D.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9"/>
        <w:gridCol w:w="752"/>
        <w:gridCol w:w="752"/>
        <w:gridCol w:w="752"/>
        <w:gridCol w:w="750"/>
        <w:gridCol w:w="8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9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B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ind w:left="840" w:firstLine="42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  <w:szCs w:val="21"/>
        </w:rPr>
        <w:t>要依赖于抽象，不要依赖于具体。即针对接口编程，不要针对实现编程</w:t>
      </w:r>
      <w:r>
        <w:rPr>
          <w:szCs w:val="21"/>
        </w:rPr>
        <w:t>,</w:t>
      </w:r>
      <w:r>
        <w:rPr>
          <w:rFonts w:hint="eastAsia"/>
          <w:szCs w:val="21"/>
        </w:rPr>
        <w:t>是</w:t>
      </w:r>
      <w:r>
        <w:t xml:space="preserve">( </w:t>
      </w:r>
      <w:r w:rsidR="0080432A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ind w:firstLineChars="200" w:firstLine="42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开闭原则</w:t>
      </w:r>
      <w:r>
        <w:t xml:space="preserve">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接口隔离原则</w:t>
      </w:r>
      <w:r>
        <w:t xml:space="preserve">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里氏代换原则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依赖倒转原则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2. </w:t>
      </w:r>
      <w:r>
        <w:rPr>
          <w:rFonts w:hint="eastAsia"/>
        </w:rPr>
        <w:t>以下对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原则的一些描述错误的是</w:t>
      </w:r>
      <w:r>
        <w:t xml:space="preserve">( </w:t>
      </w:r>
      <w:r w:rsidR="0080432A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原则与</w:t>
      </w:r>
      <w:r>
        <w:t>"</w:t>
      </w:r>
      <w:r>
        <w:rPr>
          <w:rFonts w:hint="eastAsia"/>
        </w:rPr>
        <w:t>对可变性的封装原则</w:t>
      </w:r>
      <w:r>
        <w:t>"</w:t>
      </w:r>
      <w:r>
        <w:rPr>
          <w:rFonts w:hint="eastAsia"/>
        </w:rPr>
        <w:t>没有相似性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找到一个系统的可变元素</w:t>
      </w:r>
      <w:r>
        <w:t>,</w:t>
      </w:r>
      <w:r>
        <w:rPr>
          <w:rFonts w:hint="eastAsia"/>
        </w:rPr>
        <w:t>将它封装起来</w:t>
      </w:r>
      <w:r>
        <w:t>,</w:t>
      </w:r>
      <w:r>
        <w:rPr>
          <w:rFonts w:hint="eastAsia"/>
        </w:rPr>
        <w:t>叫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对修改关闭</w:t>
      </w:r>
      <w:r>
        <w:t xml:space="preserve">: 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ind w:firstLineChars="200" w:firstLine="420"/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从抽象层导出一个或多个新的具体类可以改变系统的行为</w:t>
      </w:r>
      <w:r>
        <w:t>,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3. </w:t>
      </w:r>
      <w:r>
        <w:rPr>
          <w:rFonts w:hint="eastAsia"/>
          <w:szCs w:val="21"/>
        </w:rPr>
        <w:t>依据设计模式思想，程序开发中应优先使用的是</w:t>
      </w:r>
      <w:r>
        <w:t xml:space="preserve">( </w:t>
      </w:r>
      <w:r w:rsidR="0080432A">
        <w:rPr>
          <w:rFonts w:hint="eastAsia"/>
          <w:b/>
        </w:rPr>
        <w:t>B</w:t>
      </w:r>
      <w:r>
        <w:t xml:space="preserve"> )</w:t>
      </w:r>
      <w:r>
        <w:rPr>
          <w:rFonts w:hint="eastAsia"/>
          <w:szCs w:val="21"/>
        </w:rPr>
        <w:t>关系实现复用。</w:t>
      </w:r>
    </w:p>
    <w:p w:rsidR="00EA2416" w:rsidRDefault="00EA2416" w:rsidP="00EA2416"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组合聚合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创建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4. </w:t>
      </w:r>
      <w:r>
        <w:rPr>
          <w:rFonts w:hint="eastAsia"/>
        </w:rPr>
        <w:t>设计模式的两大主题是</w:t>
      </w:r>
      <w:r>
        <w:t xml:space="preserve">( </w:t>
      </w:r>
      <w:r w:rsidR="0080432A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系统的维护与开发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对象组合与类的继承</w:t>
      </w:r>
    </w:p>
    <w:p w:rsidR="00EA2416" w:rsidRDefault="00EA2416" w:rsidP="00EA2416">
      <w:pPr>
        <w:rPr>
          <w:szCs w:val="21"/>
        </w:rPr>
      </w:pP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系统复用与系统扩展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系统架构与系统开发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5. </w:t>
      </w:r>
      <w:r>
        <w:rPr>
          <w:rFonts w:hint="eastAsia"/>
        </w:rPr>
        <w:t>常用的设计模式可分为</w:t>
      </w:r>
      <w:r>
        <w:t xml:space="preserve">( </w:t>
      </w:r>
      <w:r w:rsidR="0080432A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过程型、创建型和结构型</w:t>
      </w:r>
      <w:r>
        <w:t xml:space="preserve"> 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创建型、结构型和行为型</w:t>
      </w:r>
      <w:r>
        <w:t xml:space="preserve">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6. “知道的越少越好</w:t>
      </w:r>
      <w:r>
        <w:rPr>
          <w:rFonts w:hint="eastAsia"/>
          <w:szCs w:val="21"/>
        </w:rPr>
        <w:t>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>7.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8. </w:t>
      </w:r>
      <w:r>
        <w:rPr>
          <w:rFonts w:hint="eastAsia"/>
        </w:rPr>
        <w:t>观察者模式定义了一种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</w:rPr>
        <w:t>的依赖关系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一对多</w:t>
      </w:r>
      <w:r>
        <w:t xml:space="preserve">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多对多</w:t>
      </w:r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一对一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以上都不对</w:t>
      </w:r>
    </w:p>
    <w:p w:rsidR="00EA2416" w:rsidRDefault="00EA2416" w:rsidP="00EA2416">
      <w:pPr>
        <w:rPr>
          <w:lang w:val="pt-BR"/>
        </w:rPr>
      </w:pPr>
      <w:r>
        <w:rPr>
          <w:rFonts w:ascii="宋体" w:hAnsi="宋体" w:cs="宋体" w:hint="eastAsia"/>
          <w:kern w:val="0"/>
          <w:lang w:val="pt-BR"/>
        </w:rPr>
        <w:t>9</w:t>
      </w:r>
      <w:r>
        <w:rPr>
          <w:rFonts w:ascii="宋体" w:hAnsi="宋体" w:cs="宋体" w:hint="eastAsia"/>
          <w:kern w:val="0"/>
        </w:rPr>
        <w:t>. 以下</w:t>
      </w:r>
      <w:r>
        <w:rPr>
          <w:rFonts w:hint="eastAsia"/>
        </w:rPr>
        <w:t>设计模式中不属于创建型模式的是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B</w:t>
      </w:r>
      <w:r>
        <w:rPr>
          <w:szCs w:val="21"/>
        </w:rPr>
        <w:t xml:space="preserve"> )</w:t>
      </w:r>
    </w:p>
    <w:p w:rsidR="00EA2416" w:rsidRDefault="00EA2416" w:rsidP="00EA2416">
      <w:pPr>
        <w:rPr>
          <w:lang w:val="pt-BR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工厂模式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外观模式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生成器模式</w:t>
      </w:r>
      <w:r>
        <w:t xml:space="preserve">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r>
        <w:rPr>
          <w:rFonts w:ascii="宋体" w:hAnsi="宋体" w:cs="宋体" w:hint="eastAsia"/>
          <w:kern w:val="0"/>
          <w:lang w:val="pt-BR"/>
        </w:rPr>
        <w:t>10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以下不属于结构型模式是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C</w:t>
      </w:r>
      <w:r>
        <w:rPr>
          <w:szCs w:val="21"/>
        </w:rPr>
        <w:t xml:space="preserve"> )</w:t>
      </w:r>
    </w:p>
    <w:p w:rsidR="00EA2416" w:rsidRDefault="00EA2416" w:rsidP="00EA2416">
      <w:r>
        <w:rPr>
          <w:lang w:val="pt-BR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组合模式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访问者模式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11. </w:t>
      </w:r>
      <w:r>
        <w:rPr>
          <w:rFonts w:hint="eastAsia"/>
        </w:rPr>
        <w:t>以下不属于行为型模式是</w:t>
      </w:r>
      <w:r>
        <w:rPr>
          <w:szCs w:val="21"/>
        </w:rPr>
        <w:t xml:space="preserve">( </w:t>
      </w:r>
      <w:r w:rsidR="007C4F61">
        <w:rPr>
          <w:rFonts w:hint="eastAsia"/>
          <w:b/>
          <w:szCs w:val="21"/>
        </w:rPr>
        <w:t>B</w:t>
      </w:r>
      <w:r>
        <w:rPr>
          <w:szCs w:val="21"/>
        </w:rPr>
        <w:t xml:space="preserve"> )</w:t>
      </w:r>
    </w:p>
    <w:p w:rsidR="00EA2416" w:rsidRDefault="00EA2416" w:rsidP="00EA2416">
      <w:pPr>
        <w:rPr>
          <w:rFonts w:ascii="宋体" w:hAnsi="宋体"/>
        </w:rPr>
      </w:pPr>
      <w:r>
        <w:rPr>
          <w:lang w:val="pt-BR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迭代器模式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外观模式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状态模式</w:t>
      </w:r>
      <w:r>
        <w:t xml:space="preserve">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12. </w:t>
      </w:r>
      <w:r>
        <w:rPr>
          <w:rFonts w:hint="eastAsia"/>
        </w:rPr>
        <w:t>将一个类的接口转换成客户希望的另一个接口，这句话是对（</w:t>
      </w:r>
      <w:r w:rsidR="007C4F61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13. </w:t>
      </w:r>
      <w:r>
        <w:rPr>
          <w:rFonts w:hint="eastAsia"/>
        </w:rPr>
        <w:t>下面的类图表示的是哪个设计模式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pPr>
        <w:rPr>
          <w:szCs w:val="21"/>
        </w:rPr>
      </w:pPr>
      <w:r>
        <w:rPr>
          <w:szCs w:val="21"/>
        </w:rPr>
        <w:t xml:space="preserve">    </w:t>
      </w:r>
      <w:r>
        <w:rPr>
          <w:noProof/>
        </w:rPr>
        <w:drawing>
          <wp:inline distT="0" distB="0" distL="0" distR="0">
            <wp:extent cx="4781550" cy="15335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 策略</w:t>
      </w:r>
      <w:r>
        <w:rPr>
          <w:rFonts w:hint="eastAsia"/>
        </w:rPr>
        <w:t>模式</w:t>
      </w:r>
      <w:r>
        <w:t xml:space="preserve">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装饰模式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观察者模式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14. </w:t>
      </w:r>
      <w:r>
        <w:rPr>
          <w:rFonts w:hint="eastAsia"/>
        </w:rPr>
        <w:t>下面的类图表示的是哪个设计模式</w:t>
      </w:r>
      <w:r>
        <w:t xml:space="preserve">( </w:t>
      </w:r>
      <w:r w:rsidR="007C4F61">
        <w:rPr>
          <w:rFonts w:hint="eastAsia"/>
          <w:b/>
        </w:rPr>
        <w:t>B</w:t>
      </w:r>
      <w:r>
        <w:t xml:space="preserve"> )</w:t>
      </w:r>
    </w:p>
    <w:p w:rsidR="00EA2416" w:rsidRDefault="00EA2416" w:rsidP="00EA2416">
      <w:r>
        <w:rPr>
          <w:noProof/>
        </w:rPr>
        <w:drawing>
          <wp:inline distT="0" distB="0" distL="0" distR="0">
            <wp:extent cx="5276850" cy="1524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A</w:t>
      </w:r>
      <w:r>
        <w:rPr>
          <w:rFonts w:ascii="宋体" w:hAnsi="宋体" w:cs="宋体" w:hint="eastAsia"/>
          <w:kern w:val="0"/>
        </w:rPr>
        <w:t>. 桥接</w:t>
      </w:r>
      <w:r>
        <w:rPr>
          <w:rFonts w:hint="eastAsia"/>
        </w:rPr>
        <w:t>模式</w:t>
      </w:r>
      <w:r>
        <w:t xml:space="preserve">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组合模式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命令模式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观察者模式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15. </w:t>
      </w:r>
      <w:r>
        <w:rPr>
          <w:rFonts w:hint="eastAsia"/>
        </w:rPr>
        <w:t>保证一个类仅有一个实例，并提供一个访问它的全局访问点。这句话是对</w:t>
      </w:r>
      <w:r>
        <w:t xml:space="preserve">( </w:t>
      </w:r>
      <w:r w:rsidR="007C4F61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设计模式的描述。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 外观</w:t>
      </w:r>
      <w:r>
        <w:rPr>
          <w:rFonts w:hint="eastAsia"/>
        </w:rPr>
        <w:t>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16. </w:t>
      </w:r>
      <w:r>
        <w:rPr>
          <w:rFonts w:hint="eastAsia"/>
        </w:rPr>
        <w:t>以下哪项不是桥接模式的优点？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分离接口及其实现部分</w:t>
      </w:r>
      <w:r>
        <w:rPr>
          <w:rFonts w:hint="eastAsia"/>
          <w:szCs w:val="21"/>
        </w:rPr>
        <w:t>。</w:t>
      </w:r>
      <w:r>
        <w:rPr>
          <w:szCs w:val="21"/>
        </w:rPr>
        <w:tab/>
      </w:r>
      <w:r>
        <w:rPr>
          <w:szCs w:val="21"/>
        </w:rPr>
        <w:tab/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提高可扩充性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autoSpaceDE w:val="0"/>
        <w:autoSpaceDN w:val="0"/>
        <w:rPr>
          <w:szCs w:val="21"/>
        </w:rPr>
      </w:pPr>
      <w:r>
        <w:rPr>
          <w:szCs w:val="21"/>
        </w:rPr>
        <w:t xml:space="preserve">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改变值以指定新对象</w:t>
      </w:r>
      <w:r>
        <w:rPr>
          <w:rFonts w:hint="eastAsia"/>
          <w:szCs w:val="21"/>
        </w:rPr>
        <w:t>。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实现细节对客户透明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17. </w:t>
      </w:r>
      <w:r>
        <w:rPr>
          <w:rFonts w:hint="eastAsia"/>
          <w:szCs w:val="21"/>
        </w:rPr>
        <w:t>在观察者模式中，表述错误的是</w:t>
      </w:r>
      <w:r>
        <w:rPr>
          <w:rFonts w:ascii="AdobeHeitiStd-Regular" w:eastAsia="AdobeHeitiStd-Regular" w:hAnsi="AdobeHeitiStd-Regular" w:hint="eastAsia"/>
        </w:rPr>
        <w:t>？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观察者角色的更新是被动的。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被观察者可以通知观察者进行更新</w:t>
      </w:r>
      <w:r>
        <w:rPr>
          <w:rFonts w:ascii="AdobeHeitiStd-Regular" w:eastAsia="AdobeHeitiStd-Regular" w:hAnsi="AdobeHeitiStd-Regular" w:hint="eastAsia"/>
        </w:rPr>
        <w:t>。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观察者可以改变被观察者的状态，再由被观察者通知所有观察者依据被观察者的状态进行。</w:t>
      </w:r>
    </w:p>
    <w:p w:rsidR="00EA2416" w:rsidRDefault="00EA2416" w:rsidP="00EA2416">
      <w:pPr>
        <w:ind w:firstLineChars="200" w:firstLine="420"/>
        <w:rPr>
          <w:szCs w:val="21"/>
        </w:rPr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以上表述全部错误。</w:t>
      </w:r>
    </w:p>
    <w:p w:rsidR="00EA2416" w:rsidRDefault="00EA2416" w:rsidP="00EA2416">
      <w:r>
        <w:lastRenderedPageBreak/>
        <w:t xml:space="preserve">18. </w:t>
      </w:r>
      <w:r>
        <w:rPr>
          <w:rFonts w:hint="eastAsia"/>
        </w:rPr>
        <w:t>当我们想创建一个具体的对象而又不希望指定具体的类时，可以使用</w:t>
      </w:r>
      <w:r>
        <w:t xml:space="preserve">( </w:t>
      </w:r>
      <w:r w:rsidR="007C4F61">
        <w:rPr>
          <w:rFonts w:hint="eastAsia"/>
          <w:b/>
        </w:rPr>
        <w:t>A</w:t>
      </w:r>
      <w:r>
        <w:t xml:space="preserve"> )</w:t>
      </w:r>
      <w:r>
        <w:rPr>
          <w:rFonts w:hint="eastAsia"/>
        </w:rPr>
        <w:t>模式</w:t>
      </w:r>
    </w:p>
    <w:p w:rsidR="00EA2416" w:rsidRDefault="00EA2416" w:rsidP="00EA2416">
      <w:r>
        <w:t xml:space="preserve">    A. </w:t>
      </w:r>
      <w:r>
        <w:rPr>
          <w:rFonts w:hint="eastAsia"/>
        </w:rPr>
        <w:t>创建型</w:t>
      </w:r>
      <w:r>
        <w:t xml:space="preserve">        B. </w:t>
      </w:r>
      <w:r>
        <w:rPr>
          <w:rFonts w:hint="eastAsia"/>
        </w:rPr>
        <w:t>结构型</w:t>
      </w:r>
      <w:r>
        <w:t xml:space="preserve">     </w:t>
      </w:r>
      <w:r>
        <w:tab/>
        <w:t xml:space="preserve">C. </w:t>
      </w:r>
      <w:r>
        <w:rPr>
          <w:rFonts w:hint="eastAsia"/>
        </w:rPr>
        <w:t>行为型</w:t>
      </w:r>
      <w:r>
        <w:t xml:space="preserve">         D. .</w:t>
      </w:r>
      <w:r>
        <w:rPr>
          <w:rFonts w:hint="eastAsia"/>
        </w:rPr>
        <w:t>以上都不对</w:t>
      </w:r>
    </w:p>
    <w:p w:rsidR="00EA2416" w:rsidRDefault="00EA2416" w:rsidP="00EA2416">
      <w:r>
        <w:t xml:space="preserve">19. </w:t>
      </w:r>
      <w:r>
        <w:rPr>
          <w:rFonts w:hint="eastAsia"/>
        </w:rPr>
        <w:t>以下意图哪个是用来描述状态模式？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p w:rsidR="00EA2416" w:rsidRDefault="00EA2416" w:rsidP="00EA2416">
      <w:r>
        <w:t xml:space="preserve">20.  </w:t>
      </w:r>
      <w:r>
        <w:rPr>
          <w:rFonts w:hint="eastAsia"/>
        </w:rPr>
        <w:t>以下意图哪个是用来描述组合模式？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r>
        <w:rPr>
          <w:rFonts w:hint="eastAsia"/>
        </w:rPr>
        <w:t>将对象组合成树形结构以表示“部分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852"/>
        <w:gridCol w:w="752"/>
        <w:gridCol w:w="752"/>
        <w:gridCol w:w="752"/>
        <w:gridCol w:w="750"/>
        <w:gridCol w:w="8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9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19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20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</w:tr>
    </w:tbl>
    <w:p w:rsidR="00EA2416" w:rsidRDefault="00EA2416" w:rsidP="00EA2416">
      <w:r>
        <w:rPr>
          <w:rFonts w:hint="eastAsia"/>
        </w:rPr>
        <w:t>（三）</w:t>
      </w:r>
    </w:p>
    <w:p w:rsidR="00EA2416" w:rsidRDefault="00EA2416" w:rsidP="00EA2416">
      <w:r>
        <w:t xml:space="preserve">1. </w:t>
      </w:r>
      <w:r>
        <w:rPr>
          <w:rFonts w:hint="eastAsia"/>
        </w:rPr>
        <w:t>常用的设计模式可分为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创建型、结构型和行为型</w:t>
      </w:r>
      <w:r>
        <w:t xml:space="preserve">           B.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C. </w:t>
      </w:r>
      <w:r>
        <w:rPr>
          <w:rFonts w:hint="eastAsia"/>
        </w:rPr>
        <w:t>过程型、创建型和结构型</w:t>
      </w:r>
      <w:r>
        <w:t xml:space="preserve">           D.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t xml:space="preserve">2. </w:t>
      </w:r>
      <w:r>
        <w:rPr>
          <w:rFonts w:hint="eastAsia"/>
        </w:rPr>
        <w:t>“不要和陌生人说话”</w:t>
      </w:r>
      <w:r>
        <w:t xml:space="preserve"> </w:t>
      </w:r>
      <w:r>
        <w:rPr>
          <w:rFonts w:hint="eastAsia"/>
        </w:rPr>
        <w:t>是对</w:t>
      </w:r>
      <w:r>
        <w:t xml:space="preserve">( </w:t>
      </w:r>
      <w:r w:rsidR="00A10CF1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设计原则的通俗表述。</w:t>
      </w:r>
    </w:p>
    <w:p w:rsidR="00EA2416" w:rsidRDefault="00EA2416" w:rsidP="00EA2416">
      <w:r>
        <w:t xml:space="preserve">     A. </w:t>
      </w:r>
      <w:r>
        <w:rPr>
          <w:rFonts w:hint="eastAsia"/>
        </w:rPr>
        <w:t>接口隔离</w:t>
      </w:r>
      <w:r>
        <w:t xml:space="preserve">     B. </w:t>
      </w:r>
      <w:r>
        <w:rPr>
          <w:rFonts w:hint="eastAsia"/>
        </w:rPr>
        <w:t>里氏代换</w:t>
      </w:r>
      <w:r>
        <w:t xml:space="preserve">     </w:t>
      </w:r>
      <w:r>
        <w:tab/>
        <w:t xml:space="preserve">C. </w:t>
      </w:r>
      <w:r>
        <w:rPr>
          <w:rFonts w:hint="eastAsia"/>
        </w:rPr>
        <w:t>依赖倒转</w:t>
      </w:r>
      <w:r>
        <w:t xml:space="preserve">       D. .</w:t>
      </w:r>
      <w:r>
        <w:rPr>
          <w:rFonts w:hint="eastAsia"/>
        </w:rPr>
        <w:t>迪米特法则</w:t>
      </w:r>
    </w:p>
    <w:p w:rsidR="00EA2416" w:rsidRDefault="00EA2416" w:rsidP="00EA2416">
      <w:r>
        <w:t xml:space="preserve">3. </w:t>
      </w:r>
      <w:r>
        <w:rPr>
          <w:rFonts w:hint="eastAsia"/>
        </w:rPr>
        <w:t>在适配器模式中，对象适配器模式是对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  <w:r>
        <w:rPr>
          <w:rFonts w:hint="eastAsia"/>
        </w:rPr>
        <w:t>设计原则的典型应用</w:t>
      </w:r>
    </w:p>
    <w:p w:rsidR="00EA2416" w:rsidRDefault="00EA2416" w:rsidP="00EA2416">
      <w:r>
        <w:t xml:space="preserve">     A. </w:t>
      </w:r>
      <w:r>
        <w:rPr>
          <w:rFonts w:hint="eastAsia"/>
        </w:rPr>
        <w:t>合成聚合</w:t>
      </w:r>
      <w:r>
        <w:t xml:space="preserve">     B. </w:t>
      </w:r>
      <w:r>
        <w:rPr>
          <w:rFonts w:hint="eastAsia"/>
        </w:rPr>
        <w:t>里氏代换</w:t>
      </w:r>
      <w:r>
        <w:t xml:space="preserve">     </w:t>
      </w:r>
      <w:r>
        <w:tab/>
        <w:t xml:space="preserve">C. </w:t>
      </w:r>
      <w:r>
        <w:rPr>
          <w:rFonts w:hint="eastAsia"/>
        </w:rPr>
        <w:t>依赖倒转</w:t>
      </w:r>
      <w:r>
        <w:t xml:space="preserve">       D. .</w:t>
      </w:r>
      <w:r>
        <w:rPr>
          <w:rFonts w:hint="eastAsia"/>
        </w:rPr>
        <w:t>迪米特法则</w:t>
      </w:r>
    </w:p>
    <w:p w:rsidR="00EA2416" w:rsidRDefault="00EA2416" w:rsidP="00EA2416">
      <w:r>
        <w:t xml:space="preserve">4. </w:t>
      </w:r>
      <w:r>
        <w:rPr>
          <w:rFonts w:hint="eastAsia"/>
        </w:rPr>
        <w:t>将一个类的接口转换成客户希望的另一个接口，这句话是对（</w:t>
      </w:r>
      <w:r w:rsidR="00A10CF1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r>
        <w:t xml:space="preserve">     A. </w:t>
      </w:r>
      <w:r>
        <w:rPr>
          <w:rFonts w:hint="eastAsia"/>
        </w:rPr>
        <w:t>策略模式</w:t>
      </w:r>
      <w:r>
        <w:t xml:space="preserve">     B. </w:t>
      </w:r>
      <w:r>
        <w:rPr>
          <w:rFonts w:hint="eastAsia"/>
        </w:rPr>
        <w:t>桥接模式</w:t>
      </w:r>
      <w:r>
        <w:tab/>
        <w:t xml:space="preserve"> C. </w:t>
      </w:r>
      <w:r>
        <w:rPr>
          <w:rFonts w:hint="eastAsia"/>
        </w:rPr>
        <w:t>适配器模式</w:t>
      </w:r>
      <w:r>
        <w:t xml:space="preserve">  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5. </w:t>
      </w:r>
      <w:r>
        <w:rPr>
          <w:rFonts w:hint="eastAsia"/>
        </w:rPr>
        <w:t>以下设计模式中属于结构模式的是</w:t>
      </w:r>
      <w:r>
        <w:t xml:space="preserve">( </w:t>
      </w:r>
      <w:r w:rsidR="00A10CF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观察者模式</w:t>
      </w:r>
      <w:r>
        <w:t xml:space="preserve">      B. </w:t>
      </w:r>
      <w:r>
        <w:rPr>
          <w:rFonts w:hint="eastAsia"/>
        </w:rPr>
        <w:t>单例模式</w:t>
      </w:r>
      <w:r>
        <w:tab/>
        <w:t xml:space="preserve"> </w:t>
      </w:r>
      <w:r>
        <w:tab/>
        <w:t xml:space="preserve">C. </w:t>
      </w:r>
      <w:r>
        <w:rPr>
          <w:rFonts w:hint="eastAsia"/>
        </w:rPr>
        <w:t>迭代器模式</w:t>
      </w:r>
      <w:r>
        <w:t xml:space="preserve">          D. </w:t>
      </w:r>
      <w:r>
        <w:rPr>
          <w:rFonts w:hint="eastAsia"/>
        </w:rPr>
        <w:t>适配器模式</w:t>
      </w:r>
    </w:p>
    <w:p w:rsidR="00EA2416" w:rsidRDefault="00EA2416" w:rsidP="00EA2416">
      <w:r>
        <w:t xml:space="preserve">6. </w:t>
      </w:r>
      <w:r>
        <w:rPr>
          <w:rFonts w:hint="eastAsia"/>
        </w:rPr>
        <w:t>以下意图哪个是用来描述命令模式？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将一个请求封装为一个对象，从而使你可用不同的请求对客户进行参数化。</w:t>
      </w:r>
    </w:p>
    <w:p w:rsidR="00EA2416" w:rsidRDefault="00EA2416" w:rsidP="00EA2416">
      <w:r>
        <w:t xml:space="preserve">B.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C.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    D. </w:t>
      </w:r>
      <w:r>
        <w:rPr>
          <w:rFonts w:hint="eastAsia"/>
        </w:rPr>
        <w:t>保证一个类仅有一个实例，并提供一个访问它的全局访问点。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7. </w:t>
      </w:r>
      <w:r>
        <w:rPr>
          <w:rFonts w:hint="eastAsia"/>
        </w:rPr>
        <w:t>下面的类图表示的是哪个设计模式</w:t>
      </w:r>
      <w:r>
        <w:t xml:space="preserve">( </w:t>
      </w:r>
      <w:r w:rsidR="00A10CF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rPr>
          <w:szCs w:val="21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抽象工厂模式</w:t>
      </w:r>
      <w:r>
        <w:t xml:space="preserve">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状态模式</w:t>
      </w:r>
      <w:r>
        <w:t xml:space="preserve">   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</w:p>
    <w:p w:rsidR="00EA2416" w:rsidRDefault="00EA2416" w:rsidP="00EA2416">
      <w:r>
        <w:rPr>
          <w:noProof/>
        </w:rPr>
        <w:drawing>
          <wp:inline distT="0" distB="0" distL="0" distR="0">
            <wp:extent cx="4781550" cy="1533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="2520" w:firstLine="420"/>
        <w:rPr>
          <w:rFonts w:eastAsia="宋体"/>
        </w:rPr>
      </w:pPr>
      <w:r>
        <w:t xml:space="preserve">    </w:t>
      </w:r>
      <w:r>
        <w:rPr>
          <w:rFonts w:hint="eastAsia"/>
        </w:rPr>
        <w:t>图</w:t>
      </w:r>
      <w:r>
        <w:t>1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 xml:space="preserve">8. </w:t>
      </w:r>
      <w:r>
        <w:t>Open-Close</w:t>
      </w:r>
      <w:r>
        <w:rPr>
          <w:rFonts w:hint="eastAsia"/>
        </w:rPr>
        <w:t>开闭原则的含义是一个软件实体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应当对扩展开放，对修改关闭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应当对修改开放，对扩展关闭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t xml:space="preserve">C. </w:t>
      </w:r>
      <w:r>
        <w:rPr>
          <w:rFonts w:hint="eastAsia"/>
        </w:rPr>
        <w:t>应当对继承开放，对修改关闭。</w:t>
      </w:r>
    </w:p>
    <w:p w:rsidR="00EA2416" w:rsidRDefault="00EA2416" w:rsidP="00EA2416">
      <w:r>
        <w:t xml:space="preserve">D. </w:t>
      </w:r>
      <w:r>
        <w:rPr>
          <w:rFonts w:hint="eastAsia"/>
        </w:rPr>
        <w:t>以上都不对。</w:t>
      </w:r>
    </w:p>
    <w:p w:rsidR="00EA2416" w:rsidRDefault="00EA2416" w:rsidP="00EA2416">
      <w:r>
        <w:t xml:space="preserve">9. </w:t>
      </w:r>
      <w:r>
        <w:rPr>
          <w:rFonts w:hint="eastAsia"/>
        </w:rPr>
        <w:t>以下意图哪个是用来描述组合模式？</w:t>
      </w:r>
      <w:r>
        <w:t xml:space="preserve">( </w:t>
      </w:r>
      <w:r w:rsidR="00A10CF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r>
        <w:rPr>
          <w:rFonts w:hint="eastAsia"/>
        </w:rPr>
        <w:t>将对象组合成树形结构以表示“部分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10. </w:t>
      </w:r>
      <w:r>
        <w:rPr>
          <w:rFonts w:hint="eastAsia"/>
        </w:rPr>
        <w:t>以下意图哪个是用来描述状态模式？</w:t>
      </w:r>
      <w:r>
        <w:t xml:space="preserve">( </w:t>
      </w:r>
      <w:r w:rsidR="00A10CF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6"/>
        <w:gridCol w:w="752"/>
        <w:gridCol w:w="752"/>
        <w:gridCol w:w="752"/>
        <w:gridCol w:w="752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9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ind w:left="840" w:firstLine="42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（四）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  <w:szCs w:val="21"/>
        </w:rPr>
        <w:t>当我们想创建一个具体的对象而又不希望指定具体的类时，可以使用</w:t>
      </w:r>
      <w:r>
        <w:rPr>
          <w:szCs w:val="21"/>
        </w:rPr>
        <w:t xml:space="preserve">( </w:t>
      </w:r>
      <w:r w:rsidR="00687268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模式</w:t>
      </w:r>
    </w:p>
    <w:p w:rsidR="00EA2416" w:rsidRDefault="00EA2416" w:rsidP="00EA2416">
      <w:pPr>
        <w:rPr>
          <w:rFonts w:ascii="宋体" w:hAnsi="宋体"/>
          <w:szCs w:val="21"/>
        </w:rPr>
      </w:pPr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结构型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行为型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2. </w:t>
      </w:r>
      <w:r>
        <w:rPr>
          <w:rFonts w:hint="eastAsia"/>
        </w:rPr>
        <w:t>以下对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原则的一些描述错误的是</w:t>
      </w:r>
      <w:r>
        <w:t xml:space="preserve">( </w:t>
      </w:r>
      <w:r w:rsidR="00687268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原则与</w:t>
      </w:r>
      <w:r>
        <w:t>"</w:t>
      </w:r>
      <w:r>
        <w:rPr>
          <w:rFonts w:hint="eastAsia"/>
        </w:rPr>
        <w:t>对可变性的封装原则</w:t>
      </w:r>
      <w:r>
        <w:t>"</w:t>
      </w:r>
      <w:r>
        <w:rPr>
          <w:rFonts w:hint="eastAsia"/>
        </w:rPr>
        <w:t>没有相似性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找到一个系统的可变元素</w:t>
      </w:r>
      <w:r>
        <w:t>,</w:t>
      </w:r>
      <w:r>
        <w:rPr>
          <w:rFonts w:hint="eastAsia"/>
        </w:rPr>
        <w:t>将它封装起来</w:t>
      </w:r>
      <w:r>
        <w:t>,</w:t>
      </w:r>
      <w:r>
        <w:rPr>
          <w:rFonts w:hint="eastAsia"/>
        </w:rPr>
        <w:t>叫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对修改关闭</w:t>
      </w:r>
      <w:r>
        <w:t xml:space="preserve">: 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ind w:firstLineChars="200" w:firstLine="420"/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从抽象层导出一个或多个新的具体类可以改变系统的行为</w:t>
      </w:r>
      <w:r>
        <w:t>,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3. </w:t>
      </w:r>
      <w:r>
        <w:rPr>
          <w:rFonts w:hint="eastAsia"/>
          <w:szCs w:val="21"/>
        </w:rPr>
        <w:t>依据设计模式思想，程序开发中应优先使用的是</w:t>
      </w:r>
      <w:r>
        <w:t xml:space="preserve">( </w:t>
      </w:r>
      <w:r w:rsidR="00687268">
        <w:rPr>
          <w:rFonts w:hint="eastAsia"/>
          <w:b/>
        </w:rPr>
        <w:t>B</w:t>
      </w:r>
      <w:r>
        <w:t xml:space="preserve"> )</w:t>
      </w:r>
      <w:r>
        <w:rPr>
          <w:rFonts w:hint="eastAsia"/>
          <w:szCs w:val="21"/>
        </w:rPr>
        <w:t>关系实现复用。</w:t>
      </w:r>
    </w:p>
    <w:p w:rsidR="00EA2416" w:rsidRDefault="00EA2416" w:rsidP="00EA2416"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组合聚合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创建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4. “知道的越少越好</w:t>
      </w:r>
      <w:r>
        <w:rPr>
          <w:rFonts w:hint="eastAsia"/>
          <w:szCs w:val="21"/>
        </w:rPr>
        <w:t>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687268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5.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687268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6. </w:t>
      </w:r>
      <w:r>
        <w:rPr>
          <w:rFonts w:hint="eastAsia"/>
        </w:rPr>
        <w:t>保证一个类仅有一个实例，并提供一个访问它的全局访问点。这句话是对</w:t>
      </w:r>
      <w:r>
        <w:t xml:space="preserve">( </w:t>
      </w:r>
      <w:r w:rsidR="00687268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设计模式的描述。</w:t>
      </w:r>
    </w:p>
    <w:p w:rsidR="00EA2416" w:rsidRDefault="00EA2416" w:rsidP="00EA2416">
      <w:r>
        <w:t xml:space="preserve">     A. </w:t>
      </w:r>
      <w:r>
        <w:rPr>
          <w:rFonts w:hint="eastAsia"/>
        </w:rPr>
        <w:t>外观模式</w:t>
      </w:r>
      <w:r>
        <w:t xml:space="preserve">               B. </w:t>
      </w:r>
      <w:r>
        <w:rPr>
          <w:rFonts w:hint="eastAsia"/>
        </w:rPr>
        <w:t>策略模式</w:t>
      </w:r>
    </w:p>
    <w:p w:rsidR="00EA2416" w:rsidRDefault="00EA2416" w:rsidP="00EA2416">
      <w:r>
        <w:t xml:space="preserve">     C. </w:t>
      </w:r>
      <w:r>
        <w:rPr>
          <w:rFonts w:hint="eastAsia"/>
        </w:rPr>
        <w:t>适配器模式</w:t>
      </w:r>
      <w:r>
        <w:t xml:space="preserve">    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7. </w:t>
      </w:r>
      <w:r>
        <w:rPr>
          <w:rFonts w:hint="eastAsia"/>
        </w:rPr>
        <w:t>以下意图哪个是用来描述策略模式？</w:t>
      </w:r>
      <w:r>
        <w:t xml:space="preserve">( </w:t>
      </w:r>
      <w:r w:rsidR="00687268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B.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C.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D.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8. </w:t>
      </w:r>
      <w:r>
        <w:rPr>
          <w:rFonts w:hint="eastAsia"/>
        </w:rPr>
        <w:t>以下不属于结构型模式是</w:t>
      </w:r>
      <w:r>
        <w:t xml:space="preserve">( </w:t>
      </w:r>
      <w:r w:rsidR="00687268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组合模式</w:t>
      </w:r>
      <w:r>
        <w:t xml:space="preserve">               B. </w:t>
      </w:r>
      <w:r>
        <w:rPr>
          <w:rFonts w:hint="eastAsia"/>
        </w:rPr>
        <w:t>适配器模式</w:t>
      </w:r>
    </w:p>
    <w:p w:rsidR="00EA2416" w:rsidRDefault="00EA2416" w:rsidP="00EA2416">
      <w:r>
        <w:t xml:space="preserve">     C. </w:t>
      </w:r>
      <w:r>
        <w:rPr>
          <w:rFonts w:hint="eastAsia"/>
        </w:rPr>
        <w:t>访问者模式</w:t>
      </w:r>
      <w:r>
        <w:t xml:space="preserve">             D. </w:t>
      </w:r>
      <w:r>
        <w:rPr>
          <w:rFonts w:hint="eastAsia"/>
        </w:rPr>
        <w:t>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 xml:space="preserve">9. </w:t>
      </w:r>
      <w:r>
        <w:rPr>
          <w:rFonts w:hint="eastAsia"/>
        </w:rPr>
        <w:t>下面的类图表示的是哪个设计模式</w:t>
      </w:r>
      <w:r>
        <w:t xml:space="preserve">( </w:t>
      </w:r>
      <w:r w:rsidR="00687268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rPr>
          <w:szCs w:val="21"/>
        </w:rPr>
      </w:pPr>
      <w:r>
        <w:rPr>
          <w:szCs w:val="21"/>
        </w:rPr>
        <w:t xml:space="preserve">    </w:t>
      </w:r>
      <w:r>
        <w:rPr>
          <w:noProof/>
        </w:rPr>
        <w:drawing>
          <wp:inline distT="0" distB="0" distL="0" distR="0">
            <wp:extent cx="4248150" cy="2543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 策略</w:t>
      </w:r>
      <w:r>
        <w:rPr>
          <w:rFonts w:hint="eastAsia"/>
        </w:rPr>
        <w:t>模式</w:t>
      </w:r>
      <w:r>
        <w:t xml:space="preserve">    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状态模式</w:t>
      </w:r>
    </w:p>
    <w:p w:rsidR="00EA2416" w:rsidRDefault="00EA2416" w:rsidP="00EA2416">
      <w:r>
        <w:t xml:space="preserve">     C. </w:t>
      </w:r>
      <w:r>
        <w:rPr>
          <w:rFonts w:hint="eastAsia"/>
        </w:rPr>
        <w:t>适配器模式</w:t>
      </w:r>
      <w:r>
        <w:t xml:space="preserve">             D. </w:t>
      </w:r>
      <w:r>
        <w:rPr>
          <w:rFonts w:hint="eastAsia"/>
        </w:rPr>
        <w:t>桥接模式</w:t>
      </w:r>
    </w:p>
    <w:p w:rsidR="00EA2416" w:rsidRDefault="00EA2416" w:rsidP="00EA2416">
      <w:r>
        <w:t xml:space="preserve">10. </w:t>
      </w:r>
      <w:r>
        <w:rPr>
          <w:rFonts w:hint="eastAsia"/>
        </w:rPr>
        <w:t>以下意图哪个是用来描述状态模式？</w:t>
      </w:r>
      <w:r>
        <w:t xml:space="preserve">( </w:t>
      </w:r>
      <w:r w:rsidR="00687268">
        <w:rPr>
          <w:rFonts w:hint="eastAsia"/>
          <w:b/>
        </w:rPr>
        <w:t>C</w:t>
      </w:r>
      <w:r>
        <w:t xml:space="preserve"> ) 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6"/>
        <w:gridCol w:w="752"/>
        <w:gridCol w:w="752"/>
        <w:gridCol w:w="752"/>
        <w:gridCol w:w="752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9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B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ind w:left="840" w:firstLine="42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（五）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</w:rPr>
        <w:t>常用的设计模式可分为</w:t>
      </w:r>
      <w:r>
        <w:t xml:space="preserve">( </w:t>
      </w:r>
      <w:r w:rsidR="00E9661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创建型、结构型和行为型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过程型、创建型和结构型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2. “</w:t>
      </w:r>
      <w:r>
        <w:rPr>
          <w:rFonts w:hint="eastAsia"/>
          <w:szCs w:val="21"/>
        </w:rPr>
        <w:t>不要和陌生人说话”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E96611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3.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E96611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t xml:space="preserve">4. </w:t>
      </w:r>
      <w:r>
        <w:rPr>
          <w:rFonts w:hint="eastAsia"/>
        </w:rPr>
        <w:t>将一个类的接口转换成客户希望的另一个接口，这句话是对（</w:t>
      </w:r>
      <w:r w:rsidR="00E96611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r>
        <w:t xml:space="preserve">     A. </w:t>
      </w:r>
      <w:r>
        <w:rPr>
          <w:rFonts w:hint="eastAsia"/>
        </w:rPr>
        <w:t>策略模式</w:t>
      </w:r>
      <w:r>
        <w:t xml:space="preserve">       B. </w:t>
      </w:r>
      <w:r>
        <w:rPr>
          <w:rFonts w:hint="eastAsia"/>
        </w:rPr>
        <w:t>桥接模式</w:t>
      </w:r>
      <w:r>
        <w:tab/>
        <w:t xml:space="preserve"> C. </w:t>
      </w:r>
      <w:r>
        <w:rPr>
          <w:rFonts w:hint="eastAsia"/>
        </w:rPr>
        <w:t>适配器模式</w:t>
      </w:r>
      <w:r>
        <w:t xml:space="preserve">  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5. </w:t>
      </w:r>
      <w:r>
        <w:rPr>
          <w:rFonts w:hint="eastAsia"/>
        </w:rPr>
        <w:t>以下设计模式中属于结构模式的是</w:t>
      </w:r>
      <w:r>
        <w:t xml:space="preserve">( </w:t>
      </w:r>
      <w:r w:rsidR="00E9661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观察者模式</w:t>
      </w:r>
      <w:r>
        <w:t xml:space="preserve">        B. </w:t>
      </w:r>
      <w:r>
        <w:rPr>
          <w:rFonts w:hint="eastAsia"/>
        </w:rPr>
        <w:t>单例模式</w:t>
      </w:r>
      <w:r>
        <w:t xml:space="preserve"> </w:t>
      </w:r>
      <w:r>
        <w:tab/>
        <w:t xml:space="preserve">C. </w:t>
      </w:r>
      <w:r>
        <w:rPr>
          <w:rFonts w:hint="eastAsia"/>
        </w:rPr>
        <w:t>迭代器模式</w:t>
      </w:r>
      <w:r>
        <w:t xml:space="preserve">          D. </w:t>
      </w:r>
      <w:r>
        <w:rPr>
          <w:rFonts w:hint="eastAsia"/>
        </w:rPr>
        <w:t>适配器模式</w:t>
      </w:r>
    </w:p>
    <w:p w:rsidR="00EA2416" w:rsidRDefault="00EA2416" w:rsidP="00EA2416">
      <w:r>
        <w:t xml:space="preserve">6. </w:t>
      </w:r>
      <w:r>
        <w:rPr>
          <w:rFonts w:hint="eastAsia"/>
        </w:rPr>
        <w:t>以下意图哪个是用来描述命令模式？</w:t>
      </w:r>
      <w:r>
        <w:t xml:space="preserve">( </w:t>
      </w:r>
      <w:r w:rsidR="00E9661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将一个请求封装为一个对象，从而使你可用不同的请求对客户进行参数化。</w:t>
      </w:r>
    </w:p>
    <w:p w:rsidR="00EA2416" w:rsidRDefault="00EA2416" w:rsidP="00EA2416">
      <w:r>
        <w:t xml:space="preserve">B.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C.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    D. </w:t>
      </w:r>
      <w:r>
        <w:rPr>
          <w:rFonts w:hint="eastAsia"/>
        </w:rPr>
        <w:t>保证一个类仅有一个实例，并提供一个访问它的全局访问点。</w:t>
      </w:r>
    </w:p>
    <w:p w:rsidR="00EA2416" w:rsidRDefault="00EA2416" w:rsidP="00EA2416">
      <w:r>
        <w:t xml:space="preserve">7. </w:t>
      </w:r>
      <w:r>
        <w:rPr>
          <w:rFonts w:hint="eastAsia"/>
        </w:rPr>
        <w:t>下面的类图表示的是哪个设计模式</w:t>
      </w:r>
      <w:r>
        <w:t xml:space="preserve">( </w:t>
      </w:r>
      <w:r w:rsidR="00E9661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抽象工厂模式</w:t>
      </w:r>
      <w:r>
        <w:t xml:space="preserve">   B. </w:t>
      </w:r>
      <w:r>
        <w:rPr>
          <w:rFonts w:hint="eastAsia"/>
        </w:rPr>
        <w:t>桥接模式</w:t>
      </w:r>
      <w:r>
        <w:t xml:space="preserve">     C. </w:t>
      </w:r>
      <w:r>
        <w:rPr>
          <w:rFonts w:hint="eastAsia"/>
        </w:rPr>
        <w:t>状态模式</w:t>
      </w:r>
      <w:r>
        <w:t xml:space="preserve">        D. </w:t>
      </w:r>
      <w:r>
        <w:rPr>
          <w:rFonts w:hint="eastAsia"/>
        </w:rPr>
        <w:t>适配器模式</w:t>
      </w:r>
    </w:p>
    <w:p w:rsidR="00EA2416" w:rsidRDefault="00EA2416" w:rsidP="00EA2416">
      <w:r>
        <w:rPr>
          <w:noProof/>
        </w:rPr>
        <w:lastRenderedPageBreak/>
        <w:drawing>
          <wp:inline distT="0" distB="0" distL="0" distR="0">
            <wp:extent cx="4781550" cy="1533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="2520" w:firstLine="420"/>
      </w:pPr>
      <w:r>
        <w:t xml:space="preserve">    </w:t>
      </w:r>
      <w:r>
        <w:rPr>
          <w:rFonts w:hint="eastAsia"/>
        </w:rPr>
        <w:t>图</w:t>
      </w:r>
      <w:r>
        <w:t>1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8. </w:t>
      </w:r>
      <w:r>
        <w:t>Open-Close</w:t>
      </w:r>
      <w:r>
        <w:rPr>
          <w:rFonts w:hint="eastAsia"/>
        </w:rPr>
        <w:t>开闭原则的含义是一个软件实体</w:t>
      </w:r>
      <w:r>
        <w:t xml:space="preserve">( </w:t>
      </w:r>
      <w:r w:rsidR="00CD5832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应当对扩展开放，对修改关闭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t xml:space="preserve">B. </w:t>
      </w:r>
      <w:r>
        <w:rPr>
          <w:rFonts w:hint="eastAsia"/>
        </w:rPr>
        <w:t>应当对修改开放，对扩展关闭。</w:t>
      </w:r>
    </w:p>
    <w:p w:rsidR="00EA2416" w:rsidRDefault="00EA2416" w:rsidP="00EA2416">
      <w:r>
        <w:t xml:space="preserve">C. </w:t>
      </w:r>
      <w:r>
        <w:rPr>
          <w:rFonts w:hint="eastAsia"/>
        </w:rPr>
        <w:t>应当对继承开放，对修改关闭。</w:t>
      </w:r>
    </w:p>
    <w:p w:rsidR="00EA2416" w:rsidRDefault="00EA2416" w:rsidP="00EA2416">
      <w:r>
        <w:t xml:space="preserve">D. </w:t>
      </w:r>
      <w:r>
        <w:rPr>
          <w:rFonts w:hint="eastAsia"/>
        </w:rPr>
        <w:t>以上都不对。</w:t>
      </w:r>
    </w:p>
    <w:p w:rsidR="00EA2416" w:rsidRDefault="00EA2416" w:rsidP="00EA2416">
      <w:r>
        <w:t xml:space="preserve">9. </w:t>
      </w:r>
      <w:r>
        <w:rPr>
          <w:rFonts w:hint="eastAsia"/>
        </w:rPr>
        <w:t>以下意图哪个是用来描述组合模式？</w:t>
      </w:r>
      <w:r>
        <w:t xml:space="preserve">( </w:t>
      </w:r>
      <w:r w:rsidR="00CD5832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r>
        <w:rPr>
          <w:rFonts w:hint="eastAsia"/>
        </w:rPr>
        <w:t>将对象组合成树形结构以表示“部分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10. </w:t>
      </w:r>
      <w:r>
        <w:rPr>
          <w:rFonts w:hint="eastAsia"/>
        </w:rPr>
        <w:t>以下意图哪个是用来描述状态模式？</w:t>
      </w:r>
      <w:r>
        <w:t xml:space="preserve">( </w:t>
      </w:r>
      <w:r w:rsidR="00CD5832">
        <w:rPr>
          <w:rFonts w:hint="eastAsia"/>
          <w:b/>
        </w:rPr>
        <w:t>C</w:t>
      </w:r>
      <w:bookmarkStart w:id="0" w:name="_GoBack"/>
      <w:bookmarkEnd w:id="0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6"/>
        <w:gridCol w:w="752"/>
        <w:gridCol w:w="752"/>
        <w:gridCol w:w="752"/>
        <w:gridCol w:w="752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9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</w:tr>
    </w:tbl>
    <w:p w:rsidR="00EA2416" w:rsidRDefault="00EA2416" w:rsidP="00EA2416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填空题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pPr>
        <w:ind w:left="218" w:hangingChars="104" w:hanging="218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面向对象的七条设计原则包括：单一职责原则，</w:t>
      </w:r>
      <w:r>
        <w:rPr>
          <w:szCs w:val="21"/>
        </w:rPr>
        <w:t>__________</w:t>
      </w:r>
      <w:r>
        <w:rPr>
          <w:rFonts w:hint="eastAsia"/>
          <w:szCs w:val="21"/>
        </w:rPr>
        <w:t>，</w:t>
      </w:r>
      <w:r>
        <w:rPr>
          <w:szCs w:val="21"/>
        </w:rPr>
        <w:t>___________</w:t>
      </w:r>
      <w:r>
        <w:rPr>
          <w:rFonts w:hint="eastAsia"/>
          <w:szCs w:val="21"/>
        </w:rPr>
        <w:t>，</w:t>
      </w:r>
      <w:r>
        <w:rPr>
          <w:szCs w:val="21"/>
        </w:rPr>
        <w:t>_________</w:t>
      </w:r>
      <w:r>
        <w:rPr>
          <w:rFonts w:hint="eastAsia"/>
          <w:szCs w:val="21"/>
        </w:rPr>
        <w:t>，合成聚合原则，接口隔离原则以及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。其中外观模式是</w:t>
      </w:r>
      <w:r>
        <w:rPr>
          <w:szCs w:val="21"/>
        </w:rPr>
        <w:t>_________</w:t>
      </w:r>
      <w:r>
        <w:rPr>
          <w:rFonts w:hint="eastAsia"/>
          <w:szCs w:val="21"/>
        </w:rPr>
        <w:t>原则的典型应用。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</w:t>
      </w:r>
      <w:r>
        <w:t>___________,</w:t>
      </w:r>
      <w:r>
        <w:rPr>
          <w:rFonts w:hint="eastAsia"/>
        </w:rPr>
        <w:t>工厂方法</w:t>
      </w:r>
      <w:r>
        <w:t>,_________________</w:t>
      </w:r>
      <w:r>
        <w:rPr>
          <w:rFonts w:hint="eastAsia"/>
        </w:rPr>
        <w:t>三种模式。其中，可以应用平行等级结构完成创建工作的模式是</w:t>
      </w:r>
      <w:r>
        <w:t>__________________</w:t>
      </w:r>
      <w:r>
        <w:rPr>
          <w:rFonts w:hint="eastAsia"/>
        </w:rPr>
        <w:t>模式。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适配器两种实现。其中</w:t>
      </w:r>
      <w:r>
        <w:t>_________</w:t>
      </w:r>
      <w:r>
        <w:rPr>
          <w:rFonts w:hint="eastAsia"/>
        </w:rPr>
        <w:t>适配器采用的是继承复用，而</w:t>
      </w:r>
      <w:r>
        <w:t>___________</w:t>
      </w:r>
      <w:r>
        <w:rPr>
          <w:rFonts w:hint="eastAsia"/>
        </w:rPr>
        <w:t>适配器采用的是合成聚合复用。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Java API</w:t>
      </w:r>
      <w:r>
        <w:rPr>
          <w:rFonts w:ascii="AdobeHeitiStd-Regular" w:eastAsia="AdobeHeitiStd-Regular" w:hAnsi="AdobeHeitiStd-Regular" w:hint="eastAsia"/>
        </w:rPr>
        <w:t>中，有两个与</w:t>
      </w:r>
      <w:r>
        <w:rPr>
          <w:rFonts w:hint="eastAsia"/>
        </w:rPr>
        <w:t>观察者模式相关的类和接口，分别是</w:t>
      </w:r>
      <w:r>
        <w:t>Observable</w:t>
      </w:r>
      <w:r>
        <w:rPr>
          <w:rFonts w:hint="eastAsia"/>
        </w:rPr>
        <w:t>和</w:t>
      </w:r>
      <w:r>
        <w:t>Observer</w:t>
      </w:r>
      <w:r>
        <w:rPr>
          <w:rFonts w:hint="eastAsia"/>
        </w:rPr>
        <w:t>，</w:t>
      </w:r>
      <w:r>
        <w:t>Observer</w:t>
      </w:r>
      <w:r>
        <w:rPr>
          <w:rFonts w:hint="eastAsia"/>
        </w:rPr>
        <w:t>的</w:t>
      </w:r>
      <w:r>
        <w:t>Update</w:t>
      </w:r>
      <w:r>
        <w:rPr>
          <w:rFonts w:hint="eastAsia"/>
        </w:rPr>
        <w:t>函数中用到的两个参数的参数类型是</w:t>
      </w:r>
      <w:r>
        <w:t>__________</w:t>
      </w:r>
      <w:r>
        <w:rPr>
          <w:rFonts w:hint="eastAsia"/>
        </w:rPr>
        <w:t>和</w:t>
      </w:r>
      <w:r>
        <w:t>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事件体系结构中的三个基本角色包括事件源、</w:t>
      </w:r>
      <w:r>
        <w:t>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。其中在编程时一定要将</w:t>
      </w:r>
      <w:r>
        <w:t>________________</w:t>
      </w:r>
      <w:r>
        <w:rPr>
          <w:rFonts w:hint="eastAsia"/>
        </w:rPr>
        <w:t>注册添加到事件源中。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6.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单例模式有两种方式实现，分别为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。它们共同的特征是构造函数的访问属性必须是</w:t>
      </w:r>
      <w:r>
        <w:t>_________</w:t>
      </w:r>
      <w:r>
        <w:rPr>
          <w:rFonts w:hint="eastAsia"/>
        </w:rPr>
        <w:t>。</w:t>
      </w:r>
    </w:p>
    <w:p w:rsidR="00EA2416" w:rsidRDefault="00EA2416" w:rsidP="00EA2416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答案：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lastRenderedPageBreak/>
        <w:t>1、</w:t>
      </w:r>
      <w:r>
        <w:rPr>
          <w:rFonts w:hint="eastAsia"/>
        </w:rPr>
        <w:t>开闭原则</w:t>
      </w:r>
      <w:r>
        <w:t xml:space="preserve">   </w:t>
      </w:r>
      <w:r>
        <w:rPr>
          <w:rFonts w:hint="eastAsia"/>
        </w:rPr>
        <w:t>里氏代换原则</w:t>
      </w:r>
      <w:r>
        <w:t xml:space="preserve">   </w:t>
      </w:r>
      <w:r>
        <w:rPr>
          <w:rFonts w:hint="eastAsia"/>
        </w:rPr>
        <w:t>依赖倒转原则</w:t>
      </w:r>
      <w:r>
        <w:t xml:space="preserve">   </w:t>
      </w:r>
      <w:r>
        <w:rPr>
          <w:rFonts w:hint="eastAsia"/>
        </w:rPr>
        <w:t>迪米特法则</w:t>
      </w:r>
      <w:r>
        <w:t xml:space="preserve">   </w:t>
      </w:r>
      <w:r>
        <w:rPr>
          <w:rFonts w:hint="eastAsia"/>
        </w:rPr>
        <w:t>迪米特法则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2、</w:t>
      </w:r>
      <w:r>
        <w:rPr>
          <w:rFonts w:hint="eastAsia"/>
        </w:rPr>
        <w:t>简单工厂</w:t>
      </w:r>
      <w:r>
        <w:t xml:space="preserve">   </w:t>
      </w:r>
      <w:r>
        <w:rPr>
          <w:rFonts w:hint="eastAsia"/>
        </w:rPr>
        <w:t>抽象工厂</w:t>
      </w:r>
      <w:r>
        <w:t xml:space="preserve">    </w:t>
      </w:r>
      <w:r>
        <w:rPr>
          <w:rFonts w:hint="eastAsia"/>
        </w:rPr>
        <w:t>工厂方法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3、</w:t>
      </w:r>
      <w:r>
        <w:rPr>
          <w:rFonts w:hint="eastAsia"/>
        </w:rPr>
        <w:t>类</w:t>
      </w:r>
      <w:r>
        <w:t xml:space="preserve">   </w:t>
      </w:r>
      <w:r>
        <w:rPr>
          <w:rFonts w:hint="eastAsia"/>
        </w:rPr>
        <w:t>对象</w:t>
      </w:r>
      <w:r>
        <w:t xml:space="preserve">  </w:t>
      </w:r>
      <w:r>
        <w:rPr>
          <w:rFonts w:hint="eastAsia"/>
        </w:rPr>
        <w:t>类</w:t>
      </w:r>
      <w:r>
        <w:t xml:space="preserve">    </w:t>
      </w:r>
      <w:r>
        <w:rPr>
          <w:rFonts w:hint="eastAsia"/>
        </w:rPr>
        <w:t>对象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4、</w:t>
      </w:r>
      <w:r>
        <w:t>Observable  Object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5、</w:t>
      </w:r>
      <w:r>
        <w:rPr>
          <w:rFonts w:hint="eastAsia"/>
        </w:rPr>
        <w:t>事件</w:t>
      </w:r>
      <w:r>
        <w:t xml:space="preserve">  </w:t>
      </w:r>
      <w:r>
        <w:rPr>
          <w:rFonts w:hint="eastAsia"/>
        </w:rPr>
        <w:t>事件监听者</w:t>
      </w:r>
      <w:r>
        <w:t xml:space="preserve"> </w:t>
      </w:r>
      <w:r>
        <w:rPr>
          <w:rFonts w:hint="eastAsia"/>
        </w:rPr>
        <w:t>事件监听者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6、</w:t>
      </w:r>
      <w:r>
        <w:rPr>
          <w:rFonts w:hint="eastAsia"/>
        </w:rPr>
        <w:t>饿汉式</w:t>
      </w:r>
      <w:r>
        <w:t xml:space="preserve">  </w:t>
      </w:r>
      <w:r>
        <w:rPr>
          <w:rFonts w:hint="eastAsia"/>
        </w:rPr>
        <w:t>懒汉式</w:t>
      </w:r>
      <w:r>
        <w:t xml:space="preserve">  </w:t>
      </w:r>
      <w:r>
        <w:rPr>
          <w:rFonts w:hint="eastAsia"/>
        </w:rPr>
        <w:t>私有</w:t>
      </w:r>
      <w:r>
        <w:t>(private)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pPr>
        <w:ind w:left="218" w:hangingChars="104" w:hanging="218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</w:t>
      </w:r>
      <w:r>
        <w:rPr>
          <w:szCs w:val="21"/>
        </w:rPr>
        <w:t>______________</w:t>
      </w:r>
      <w:r>
        <w:rPr>
          <w:rFonts w:hint="eastAsia"/>
          <w:szCs w:val="21"/>
        </w:rPr>
        <w:t>，开闭原则，</w:t>
      </w:r>
      <w:r>
        <w:rPr>
          <w:szCs w:val="21"/>
        </w:rPr>
        <w:t>___________</w:t>
      </w:r>
      <w:r>
        <w:rPr>
          <w:rFonts w:hint="eastAsia"/>
          <w:szCs w:val="21"/>
        </w:rPr>
        <w:t>，依赖倒转原则，</w:t>
      </w:r>
      <w:r>
        <w:rPr>
          <w:szCs w:val="21"/>
        </w:rPr>
        <w:t>_____________</w:t>
      </w:r>
      <w:r>
        <w:rPr>
          <w:rFonts w:hint="eastAsia"/>
          <w:szCs w:val="21"/>
        </w:rPr>
        <w:t>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。其中外观模式是</w:t>
      </w:r>
      <w:r>
        <w:rPr>
          <w:szCs w:val="21"/>
        </w:rPr>
        <w:t>_________</w:t>
      </w:r>
      <w:r>
        <w:rPr>
          <w:rFonts w:hint="eastAsia"/>
          <w:szCs w:val="21"/>
        </w:rPr>
        <w:t>原则的典型应用。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工厂模式中分为简单工厂</w:t>
      </w:r>
      <w:r>
        <w:t>,______________,_________________</w:t>
      </w:r>
      <w:r>
        <w:rPr>
          <w:rFonts w:hint="eastAsia"/>
        </w:rPr>
        <w:t>三种模式。其中，可以应用平行等级结构完成创建工作的模式是</w:t>
      </w:r>
      <w:r>
        <w:t>__________________</w:t>
      </w:r>
      <w:r>
        <w:rPr>
          <w:rFonts w:hint="eastAsia"/>
        </w:rPr>
        <w:t>模式。</w:t>
      </w:r>
    </w:p>
    <w:p w:rsidR="00EA2416" w:rsidRDefault="00EA2416" w:rsidP="00EA2416">
      <w:r>
        <w:t xml:space="preserve">3.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适配器两种实现。其中</w:t>
      </w:r>
      <w:r>
        <w:t>_________</w:t>
      </w:r>
      <w:r>
        <w:rPr>
          <w:rFonts w:hint="eastAsia"/>
        </w:rPr>
        <w:t>适配器采用的是继承复用，而</w:t>
      </w:r>
      <w:r>
        <w:t>___________</w:t>
      </w:r>
      <w:r>
        <w:rPr>
          <w:rFonts w:hint="eastAsia"/>
        </w:rPr>
        <w:t>适配器采用的是合成聚合复用。</w:t>
      </w:r>
    </w:p>
    <w:p w:rsidR="00EA2416" w:rsidRDefault="00EA2416" w:rsidP="00EA2416">
      <w:r>
        <w:t>4. Java API</w:t>
      </w:r>
      <w:r>
        <w:rPr>
          <w:rFonts w:hint="eastAsia"/>
        </w:rPr>
        <w:t>中，有两个与观察者模式相关的类和接口，分别是</w:t>
      </w:r>
      <w:r>
        <w:t>Observable</w:t>
      </w:r>
      <w:r>
        <w:rPr>
          <w:rFonts w:hint="eastAsia"/>
        </w:rPr>
        <w:t>和</w:t>
      </w:r>
      <w:r>
        <w:t>Observer</w:t>
      </w:r>
      <w:r>
        <w:rPr>
          <w:rFonts w:hint="eastAsia"/>
        </w:rPr>
        <w:t>，</w:t>
      </w:r>
      <w:r>
        <w:t>Observer</w:t>
      </w:r>
      <w:r>
        <w:rPr>
          <w:rFonts w:hint="eastAsia"/>
        </w:rPr>
        <w:t>的</w:t>
      </w:r>
      <w:r>
        <w:t>Update</w:t>
      </w:r>
      <w:r>
        <w:rPr>
          <w:rFonts w:hint="eastAsia"/>
        </w:rPr>
        <w:t>函数中用到的两个参数的参数类型是</w:t>
      </w:r>
      <w:r>
        <w:t>__________</w:t>
      </w:r>
      <w:r>
        <w:rPr>
          <w:rFonts w:hint="eastAsia"/>
        </w:rPr>
        <w:t>和</w:t>
      </w:r>
      <w:r>
        <w:t>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事件体系结构中的三个基本角色包括</w:t>
      </w:r>
      <w:r>
        <w:t>___________</w:t>
      </w:r>
      <w:r>
        <w:rPr>
          <w:rFonts w:hint="eastAsia"/>
        </w:rPr>
        <w:t>、</w:t>
      </w:r>
      <w:r>
        <w:t>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6.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单例模式有两种方式实现，分别为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。其中</w:t>
      </w:r>
      <w:r>
        <w:t>_______</w:t>
      </w:r>
      <w:r>
        <w:rPr>
          <w:rFonts w:hint="eastAsia"/>
        </w:rPr>
        <w:t>能够实现类被加载时就同时生成类的实例。</w:t>
      </w:r>
    </w:p>
    <w:p w:rsidR="00EA2416" w:rsidRDefault="00EA2416" w:rsidP="00EA2416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答案：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1、</w:t>
      </w:r>
      <w:r>
        <w:rPr>
          <w:rFonts w:hint="eastAsia"/>
        </w:rPr>
        <w:t>单一职责原则</w:t>
      </w:r>
      <w:r>
        <w:t xml:space="preserve">   </w:t>
      </w:r>
      <w:r>
        <w:rPr>
          <w:rFonts w:hint="eastAsia"/>
        </w:rPr>
        <w:t>里氏代换原则</w:t>
      </w:r>
      <w:r>
        <w:t xml:space="preserve">  </w:t>
      </w:r>
      <w:r>
        <w:rPr>
          <w:rFonts w:hint="eastAsia"/>
          <w:szCs w:val="21"/>
        </w:rPr>
        <w:t>合成聚合原则</w:t>
      </w:r>
      <w:r>
        <w:t xml:space="preserve">   </w:t>
      </w:r>
      <w:r>
        <w:rPr>
          <w:rFonts w:hint="eastAsia"/>
        </w:rPr>
        <w:t>迪米特法则</w:t>
      </w:r>
      <w:r>
        <w:t xml:space="preserve">   </w:t>
      </w:r>
      <w:r>
        <w:rPr>
          <w:rFonts w:hint="eastAsia"/>
        </w:rPr>
        <w:t>迪米特法则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2、工厂方法</w:t>
      </w:r>
      <w:r>
        <w:t xml:space="preserve">   </w:t>
      </w:r>
      <w:r>
        <w:rPr>
          <w:rFonts w:hint="eastAsia"/>
        </w:rPr>
        <w:t>抽象工厂</w:t>
      </w:r>
      <w:r>
        <w:t xml:space="preserve">    </w:t>
      </w:r>
      <w:r>
        <w:rPr>
          <w:rFonts w:hint="eastAsia"/>
        </w:rPr>
        <w:t>工厂方法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3、</w:t>
      </w:r>
      <w:r>
        <w:rPr>
          <w:rFonts w:hint="eastAsia"/>
        </w:rPr>
        <w:t>类</w:t>
      </w:r>
      <w:r>
        <w:t xml:space="preserve">   </w:t>
      </w:r>
      <w:r>
        <w:rPr>
          <w:rFonts w:hint="eastAsia"/>
        </w:rPr>
        <w:t>对象</w:t>
      </w:r>
      <w:r>
        <w:t xml:space="preserve">  </w:t>
      </w:r>
      <w:r>
        <w:rPr>
          <w:rFonts w:hint="eastAsia"/>
        </w:rPr>
        <w:t>类</w:t>
      </w:r>
      <w:r>
        <w:t xml:space="preserve">    </w:t>
      </w:r>
      <w:r>
        <w:rPr>
          <w:rFonts w:hint="eastAsia"/>
        </w:rPr>
        <w:t>对象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4、</w:t>
      </w:r>
      <w:r>
        <w:t>Observable  Object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 xml:space="preserve">5、事件源  </w:t>
      </w:r>
      <w:r>
        <w:rPr>
          <w:rFonts w:hint="eastAsia"/>
        </w:rPr>
        <w:t>事件</w:t>
      </w:r>
      <w:r>
        <w:t xml:space="preserve">  </w:t>
      </w:r>
      <w:r>
        <w:rPr>
          <w:rFonts w:hint="eastAsia"/>
        </w:rPr>
        <w:t>事件监听者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>6、</w:t>
      </w:r>
      <w:r>
        <w:rPr>
          <w:rFonts w:hint="eastAsia"/>
        </w:rPr>
        <w:t>饿汉式</w:t>
      </w:r>
      <w:r>
        <w:t xml:space="preserve">  </w:t>
      </w:r>
      <w:r>
        <w:rPr>
          <w:rFonts w:hint="eastAsia"/>
        </w:rPr>
        <w:t>懒汉式</w:t>
      </w:r>
      <w:r>
        <w:t xml:space="preserve">  </w:t>
      </w:r>
      <w:r>
        <w:rPr>
          <w:rFonts w:hint="eastAsia"/>
        </w:rPr>
        <w:t>饿汉式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pPr>
        <w:ind w:left="218" w:hangingChars="104" w:hanging="218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面向对象的七条设计原则包括：单一职责原则，</w:t>
      </w:r>
      <w:r>
        <w:rPr>
          <w:szCs w:val="21"/>
        </w:rPr>
        <w:t>_____________</w:t>
      </w:r>
      <w:r>
        <w:rPr>
          <w:rFonts w:hint="eastAsia"/>
          <w:szCs w:val="21"/>
        </w:rPr>
        <w:t>，里氏代换原则，</w:t>
      </w:r>
      <w:r>
        <w:rPr>
          <w:szCs w:val="21"/>
        </w:rPr>
        <w:t>____________</w:t>
      </w:r>
      <w:r>
        <w:rPr>
          <w:rFonts w:hint="eastAsia"/>
          <w:szCs w:val="21"/>
        </w:rPr>
        <w:t>，合成聚合原则，接口隔离原则以及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工厂模式中分为简单工厂</w:t>
      </w:r>
      <w:r>
        <w:t>,________________</w:t>
      </w:r>
      <w:r>
        <w:rPr>
          <w:rFonts w:hint="eastAsia"/>
        </w:rPr>
        <w:t>和</w:t>
      </w:r>
      <w:r>
        <w:t>_________________</w:t>
      </w:r>
      <w:r>
        <w:rPr>
          <w:rFonts w:hint="eastAsia"/>
        </w:rPr>
        <w:t>三种模式。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Java API</w:t>
      </w:r>
      <w:r>
        <w:rPr>
          <w:rFonts w:ascii="AdobeHeitiStd-Regular" w:eastAsia="AdobeHeitiStd-Regular" w:hAnsi="AdobeHeitiStd-Regular" w:hint="eastAsia"/>
        </w:rPr>
        <w:t>中，有两个与</w:t>
      </w:r>
      <w:r>
        <w:rPr>
          <w:rFonts w:hint="eastAsia"/>
        </w:rPr>
        <w:t>观察者模式相关的类和接口，分别是</w:t>
      </w:r>
      <w:r>
        <w:t>_____________</w:t>
      </w:r>
      <w:r>
        <w:rPr>
          <w:rFonts w:hint="eastAsia"/>
        </w:rPr>
        <w:t>和</w:t>
      </w:r>
      <w:r>
        <w:t>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单例模式有两种方式实现，分别称为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。它们共同的特征是构造函数的访问修饰符必须是</w:t>
      </w:r>
      <w:r>
        <w:t>_________</w:t>
      </w:r>
      <w:r>
        <w:rPr>
          <w:rFonts w:hint="eastAsia"/>
        </w:rPr>
        <w:t>。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答案：</w:t>
      </w:r>
    </w:p>
    <w:p w:rsidR="00EA2416" w:rsidRDefault="00EA2416" w:rsidP="00EA2416">
      <w:pPr>
        <w:numPr>
          <w:ilvl w:val="0"/>
          <w:numId w:val="4"/>
        </w:num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开闭原则 、 依赖倒转原则  、 迪米特法则</w:t>
      </w:r>
    </w:p>
    <w:p w:rsidR="00EA2416" w:rsidRDefault="00EA2416" w:rsidP="00EA2416">
      <w:pPr>
        <w:numPr>
          <w:ilvl w:val="0"/>
          <w:numId w:val="4"/>
        </w:num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工厂方法 、 抽象工厂（方法）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eastAsia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3、Observable 、 Observer</w:t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4、懒汉式 、 饿汉式  、 private(私有的）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lastRenderedPageBreak/>
        <w:t>（四）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</w:t>
      </w:r>
      <w:r>
        <w:rPr>
          <w:szCs w:val="21"/>
        </w:rPr>
        <w:t>______________</w:t>
      </w:r>
      <w:r>
        <w:rPr>
          <w:rFonts w:hint="eastAsia"/>
          <w:szCs w:val="21"/>
        </w:rPr>
        <w:t>，开闭原则，</w:t>
      </w:r>
      <w:r>
        <w:rPr>
          <w:szCs w:val="21"/>
        </w:rPr>
        <w:t>___________</w:t>
      </w:r>
      <w:r>
        <w:rPr>
          <w:rFonts w:hint="eastAsia"/>
          <w:szCs w:val="21"/>
        </w:rPr>
        <w:t>，依赖倒转原</w:t>
      </w:r>
      <w:r>
        <w:rPr>
          <w:rFonts w:hint="eastAsia"/>
        </w:rPr>
        <w:t>则，</w:t>
      </w:r>
      <w:r>
        <w:t>_____________</w:t>
      </w:r>
      <w:r>
        <w:rPr>
          <w:rFonts w:hint="eastAsia"/>
        </w:rPr>
        <w:t>，接口隔离原则以及</w:t>
      </w:r>
      <w:r>
        <w:t>_________________ </w:t>
      </w:r>
      <w:r>
        <w:rPr>
          <w:rFonts w:hint="eastAsia"/>
        </w:rPr>
        <w:t>。</w:t>
      </w:r>
    </w:p>
    <w:p w:rsidR="00EA2416" w:rsidRDefault="00EA2416" w:rsidP="00EA2416">
      <w:r>
        <w:t xml:space="preserve">2.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适配器两种实现。其中</w:t>
      </w:r>
      <w:r>
        <w:t>_________</w:t>
      </w:r>
      <w:r>
        <w:rPr>
          <w:rFonts w:hint="eastAsia"/>
        </w:rPr>
        <w:t>适配器采用的是继承复用。</w:t>
      </w:r>
    </w:p>
    <w:p w:rsidR="00EA2416" w:rsidRDefault="00EA2416" w:rsidP="00EA2416">
      <w:r>
        <w:t xml:space="preserve">3. </w:t>
      </w:r>
      <w:r>
        <w:rPr>
          <w:rFonts w:hint="eastAsia"/>
        </w:rPr>
        <w:t>能够定义对象间的一种“一对多”的依赖关系，当一个对象的状态改变，所有依赖于它的对象都能得到通知并自动更新的设计模式的名称是</w:t>
      </w:r>
      <w:r>
        <w:t>_____________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t xml:space="preserve">4. </w:t>
      </w:r>
      <w:r>
        <w:rPr>
          <w:rFonts w:hint="eastAsia"/>
        </w:rPr>
        <w:t>单例模式中能够实现延时加载的方式，称为</w:t>
      </w:r>
      <w:r>
        <w:t>_______________,</w:t>
      </w:r>
      <w:r>
        <w:rPr>
          <w:rFonts w:hint="eastAsia"/>
        </w:rPr>
        <w:t>实现即时加载的方式称为</w:t>
      </w:r>
      <w:r>
        <w:t>______________</w:t>
      </w:r>
      <w:r>
        <w:rPr>
          <w:rFonts w:hint="eastAsia"/>
        </w:rPr>
        <w:t>。</w:t>
      </w:r>
    </w:p>
    <w:p w:rsidR="00EA2416" w:rsidRDefault="00EA2416" w:rsidP="00EA2416">
      <w:pPr>
        <w:spacing w:beforeLines="50" w:before="156" w:afterLines="50" w:after="156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答案：</w:t>
      </w:r>
    </w:p>
    <w:p w:rsidR="00EA2416" w:rsidRDefault="00EA2416" w:rsidP="00EA2416">
      <w:pPr>
        <w:pStyle w:val="a7"/>
        <w:numPr>
          <w:ilvl w:val="0"/>
          <w:numId w:val="6"/>
        </w:numPr>
        <w:spacing w:beforeLines="50" w:before="156" w:afterLines="50" w:after="156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单一职责原则 、 里氏代换原则  、 合成聚合原则、迪米特法则</w:t>
      </w:r>
    </w:p>
    <w:p w:rsidR="00EA2416" w:rsidRDefault="00EA2416" w:rsidP="00EA2416">
      <w:pPr>
        <w:pStyle w:val="a7"/>
        <w:numPr>
          <w:ilvl w:val="0"/>
          <w:numId w:val="6"/>
        </w:numPr>
        <w:spacing w:beforeLines="50" w:before="156" w:afterLines="50" w:after="156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类、对象、类 </w:t>
      </w:r>
    </w:p>
    <w:p w:rsidR="00EA2416" w:rsidRDefault="00EA2416" w:rsidP="00EA2416">
      <w:pPr>
        <w:spacing w:beforeLines="50" w:before="156" w:afterLines="50" w:after="156"/>
        <w:rPr>
          <w:rFonts w:ascii="宋体" w:eastAsia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3.</w:t>
      </w:r>
      <w:r>
        <w:rPr>
          <w:rFonts w:ascii="宋体" w:hAnsi="宋体" w:hint="eastAsia"/>
          <w:color w:val="000000"/>
          <w:szCs w:val="21"/>
        </w:rPr>
        <w:tab/>
        <w:t>观察者模式</w:t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spacing w:beforeLines="50" w:before="156" w:afterLines="50" w:after="156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4.</w:t>
      </w:r>
      <w:r>
        <w:rPr>
          <w:rFonts w:ascii="宋体" w:hAnsi="宋体" w:hint="eastAsia"/>
          <w:color w:val="000000"/>
          <w:szCs w:val="21"/>
        </w:rPr>
        <w:tab/>
        <w:t xml:space="preserve">懒汉式 、 饿汉式 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（五）</w:t>
      </w:r>
    </w:p>
    <w:p w:rsidR="00EA2416" w:rsidRDefault="00EA2416" w:rsidP="00EA2416">
      <w:pPr>
        <w:spacing w:line="360" w:lineRule="auto"/>
        <w:ind w:left="216" w:hangingChars="103" w:hanging="216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面向对象的七条设计原则包括：单一职责原则，</w:t>
      </w:r>
      <w:r>
        <w:rPr>
          <w:szCs w:val="21"/>
        </w:rPr>
        <w:t>_________________</w:t>
      </w:r>
      <w:r>
        <w:rPr>
          <w:rFonts w:hint="eastAsia"/>
          <w:szCs w:val="21"/>
        </w:rPr>
        <w:t>，里氏代换原则，</w:t>
      </w:r>
      <w:r>
        <w:rPr>
          <w:szCs w:val="21"/>
        </w:rPr>
        <w:t>_________________</w:t>
      </w:r>
      <w:r>
        <w:rPr>
          <w:rFonts w:hint="eastAsia"/>
          <w:szCs w:val="21"/>
        </w:rPr>
        <w:t>，合成聚合原则，接口隔离原则以及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spacing w:line="360" w:lineRule="auto"/>
        <w:ind w:left="216" w:hangingChars="103" w:hanging="216"/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工厂模式中分为简单工厂</w:t>
      </w:r>
      <w:r>
        <w:t>,________________</w:t>
      </w:r>
      <w:r>
        <w:rPr>
          <w:rFonts w:hint="eastAsia"/>
        </w:rPr>
        <w:t>和</w:t>
      </w:r>
      <w:r>
        <w:t>_________________</w:t>
      </w:r>
      <w:r>
        <w:rPr>
          <w:rFonts w:hint="eastAsia"/>
        </w:rPr>
        <w:t>三种模式。</w:t>
      </w:r>
    </w:p>
    <w:p w:rsidR="00EA2416" w:rsidRDefault="00EA2416" w:rsidP="00EA2416">
      <w:pPr>
        <w:spacing w:line="360" w:lineRule="auto"/>
        <w:ind w:left="216" w:hangingChars="103" w:hanging="216"/>
      </w:pPr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</w:t>
      </w:r>
    </w:p>
    <w:p w:rsidR="00EA2416" w:rsidRDefault="00EA2416" w:rsidP="00EA2416">
      <w:pPr>
        <w:spacing w:line="360" w:lineRule="auto"/>
        <w:ind w:left="216" w:hangingChars="103" w:hanging="216"/>
      </w:pPr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单例模式有两种方式实现，分别称为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。它们共同的特征是构造函数的访问修饰符必须是</w:t>
      </w:r>
      <w:r>
        <w:t>_____________</w:t>
      </w:r>
      <w:r>
        <w:rPr>
          <w:rFonts w:hint="eastAsia"/>
        </w:rPr>
        <w:t>。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答案：</w:t>
      </w:r>
    </w:p>
    <w:p w:rsidR="00EA2416" w:rsidRDefault="00EA2416" w:rsidP="00EA2416">
      <w:pPr>
        <w:pStyle w:val="a7"/>
        <w:numPr>
          <w:ilvl w:val="0"/>
          <w:numId w:val="8"/>
        </w:numPr>
        <w:spacing w:beforeLines="50" w:before="156" w:afterLines="50" w:after="156"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开闭原则 、 依赖倒转原则  、 迪米特法则</w:t>
      </w:r>
    </w:p>
    <w:p w:rsidR="00EA2416" w:rsidRDefault="00EA2416" w:rsidP="00EA2416">
      <w:pPr>
        <w:pStyle w:val="a7"/>
        <w:numPr>
          <w:ilvl w:val="0"/>
          <w:numId w:val="8"/>
        </w:numPr>
        <w:spacing w:beforeLines="50" w:before="156" w:afterLines="50" w:after="156"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工厂方法 、 抽象工厂（方法）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3、类、对象</w:t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4、懒汉式 、 饿汉式  、 private(私有的）</w:t>
      </w:r>
    </w:p>
    <w:p w:rsidR="00EA2416" w:rsidRDefault="00EA2416" w:rsidP="00EA2416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判断题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开闭原则的关键是抽象化。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当一个对象的行为取决于它所处的状态时，这时我们应该使用桥接模式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适配器模式是一种创建型设计模式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MVC</w:t>
      </w:r>
      <w:r>
        <w:rPr>
          <w:rFonts w:hint="eastAsia"/>
        </w:rPr>
        <w:t>结构中模型和视图之间交互的实现可以基于观察者模式，其中模型是被观察者。</w:t>
      </w:r>
    </w:p>
    <w:p w:rsidR="00EA2416" w:rsidRDefault="00EA2416" w:rsidP="00EA2416">
      <w:pPr>
        <w:ind w:leftChars="500" w:left="1050"/>
        <w:rPr>
          <w:rFonts w:ascii="宋体" w:hAnsi="宋体"/>
          <w:color w:val="000000"/>
          <w:sz w:val="24"/>
          <w:lang w:val="pt-BR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  <w:r>
        <w:t xml:space="preserve">1.   </w:t>
      </w:r>
      <w:r>
        <w:rPr>
          <w:rFonts w:hint="eastAsia"/>
        </w:rPr>
        <w:t>√</w:t>
      </w:r>
      <w:r>
        <w:t xml:space="preserve">    2.  </w:t>
      </w:r>
      <w:r>
        <w:rPr>
          <w:rFonts w:hint="eastAsia"/>
        </w:rPr>
        <w:t>×</w:t>
      </w:r>
      <w:r>
        <w:t xml:space="preserve">    3. </w:t>
      </w:r>
      <w:r>
        <w:rPr>
          <w:rFonts w:hint="eastAsia"/>
        </w:rPr>
        <w:t>×</w:t>
      </w:r>
      <w:r>
        <w:t xml:space="preserve">    4.  </w:t>
      </w:r>
      <w:r>
        <w:rPr>
          <w:rFonts w:hint="eastAsia"/>
        </w:rPr>
        <w:t>×</w:t>
      </w:r>
      <w:r>
        <w:t xml:space="preserve">   5. </w:t>
      </w:r>
      <w:r>
        <w:rPr>
          <w:rFonts w:hint="eastAsia"/>
        </w:rPr>
        <w:t>√</w:t>
      </w:r>
      <w:r>
        <w:t xml:space="preserve"> 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设计模式的基本原理是面向实现编程。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当一个对象的行为取决于它所处的状态时，这时我们应该使用状态模式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适配器模式是一种创建型设计模式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MVC</w:t>
      </w:r>
      <w:r>
        <w:rPr>
          <w:rFonts w:hint="eastAsia"/>
        </w:rPr>
        <w:t>结构中模型和视图之间交互的实现可以基于观察者模式，其中模型是被观察者。</w:t>
      </w:r>
    </w:p>
    <w:p w:rsidR="00EA2416" w:rsidRDefault="00EA2416" w:rsidP="00EA2416">
      <w:pPr>
        <w:ind w:leftChars="500" w:left="1050"/>
        <w:rPr>
          <w:rFonts w:ascii="宋体" w:hAnsi="宋体"/>
          <w:color w:val="000000"/>
          <w:sz w:val="24"/>
          <w:lang w:val="pt-BR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  <w:r>
        <w:t xml:space="preserve">1.   </w:t>
      </w:r>
      <w:r>
        <w:rPr>
          <w:rFonts w:hint="eastAsia"/>
        </w:rPr>
        <w:t>×</w:t>
      </w:r>
      <w:r>
        <w:t xml:space="preserve">    2.  </w:t>
      </w:r>
      <w:r>
        <w:rPr>
          <w:rFonts w:hint="eastAsia"/>
        </w:rPr>
        <w:t>×</w:t>
      </w:r>
      <w:r>
        <w:t xml:space="preserve">    3. </w:t>
      </w:r>
      <w:r>
        <w:rPr>
          <w:rFonts w:hint="eastAsia"/>
        </w:rPr>
        <w:t>√</w:t>
      </w:r>
      <w:r>
        <w:t xml:space="preserve">    4.  </w:t>
      </w:r>
      <w:r>
        <w:rPr>
          <w:rFonts w:hint="eastAsia"/>
        </w:rPr>
        <w:t>×</w:t>
      </w:r>
      <w:r>
        <w:t xml:space="preserve">   5. </w:t>
      </w:r>
      <w:r>
        <w:rPr>
          <w:rFonts w:hint="eastAsia"/>
        </w:rPr>
        <w:t>√</w:t>
      </w:r>
      <w:r>
        <w:t xml:space="preserve"> 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r>
        <w:t xml:space="preserve">1. </w:t>
      </w:r>
      <w:r>
        <w:rPr>
          <w:rFonts w:hint="eastAsia"/>
        </w:rPr>
        <w:t>开闭原则的关键是抽象化。</w:t>
      </w:r>
    </w:p>
    <w:p w:rsidR="00EA2416" w:rsidRDefault="00EA2416" w:rsidP="00EA2416">
      <w:r>
        <w:t xml:space="preserve">2.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t xml:space="preserve">3. </w:t>
      </w:r>
      <w:r>
        <w:rPr>
          <w:rFonts w:hint="eastAsia"/>
        </w:rPr>
        <w:t>当一个对象的行为取决于它所处的状态时，这时我们应该使用桥接模式。</w:t>
      </w:r>
    </w:p>
    <w:p w:rsidR="00EA2416" w:rsidRDefault="00EA2416" w:rsidP="00EA2416">
      <w:r>
        <w:t xml:space="preserve">4. </w:t>
      </w:r>
      <w:r>
        <w:rPr>
          <w:rFonts w:hint="eastAsia"/>
        </w:rPr>
        <w:t>适配器模式是一种创建型设计模式。</w:t>
      </w:r>
    </w:p>
    <w:p w:rsidR="00EA2416" w:rsidRDefault="00EA2416" w:rsidP="00EA2416">
      <w:r>
        <w:t xml:space="preserve">5. </w:t>
      </w:r>
      <w:r>
        <w:rPr>
          <w:rFonts w:hint="eastAsia"/>
        </w:rPr>
        <w:t>命令模式标准类图中的</w:t>
      </w:r>
      <w:r>
        <w:t>Receiver</w:t>
      </w:r>
      <w:r>
        <w:rPr>
          <w:rFonts w:hint="eastAsia"/>
        </w:rPr>
        <w:t>不是必须存在的。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</w:p>
    <w:tbl>
      <w:tblPr>
        <w:tblW w:w="0" w:type="auto"/>
        <w:tblInd w:w="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130"/>
        <w:gridCol w:w="1130"/>
        <w:gridCol w:w="1132"/>
        <w:gridCol w:w="1132"/>
      </w:tblGrid>
      <w:tr w:rsidR="00EA2416" w:rsidTr="00EA2416">
        <w:trPr>
          <w:trHeight w:val="299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</w:tr>
      <w:tr w:rsidR="00EA2416" w:rsidTr="00EA2416">
        <w:trPr>
          <w:trHeight w:val="257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（四）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设计模式的基本原理是面向实现编程。</w:t>
      </w:r>
    </w:p>
    <w:p w:rsidR="00EA2416" w:rsidRDefault="00EA2416" w:rsidP="00EA2416">
      <w:r>
        <w:t xml:space="preserve">2.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t xml:space="preserve">3. </w:t>
      </w:r>
      <w:r>
        <w:rPr>
          <w:rFonts w:hint="eastAsia"/>
        </w:rPr>
        <w:t>当一个软件需要实现操作可撤销的功能时，我们应该使用命令模式。</w:t>
      </w:r>
    </w:p>
    <w:p w:rsidR="00EA2416" w:rsidRDefault="00EA2416" w:rsidP="00EA2416">
      <w:r>
        <w:t xml:space="preserve">4. </w:t>
      </w:r>
      <w:r>
        <w:rPr>
          <w:rFonts w:hint="eastAsia"/>
        </w:rPr>
        <w:t>迭代器模式是一种结构型设计模式。</w:t>
      </w:r>
    </w:p>
    <w:p w:rsidR="00EA2416" w:rsidRDefault="00EA2416" w:rsidP="00EA2416">
      <w:r>
        <w:t xml:space="preserve">5. </w:t>
      </w:r>
      <w:r>
        <w:rPr>
          <w:rFonts w:hint="eastAsia"/>
        </w:rPr>
        <w:t>抽象工厂方法完全符合开闭模式。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</w:p>
    <w:tbl>
      <w:tblPr>
        <w:tblW w:w="0" w:type="auto"/>
        <w:tblInd w:w="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130"/>
        <w:gridCol w:w="1130"/>
        <w:gridCol w:w="1132"/>
        <w:gridCol w:w="1132"/>
      </w:tblGrid>
      <w:tr w:rsidR="00EA2416" w:rsidTr="00EA2416">
        <w:trPr>
          <w:trHeight w:val="299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</w:tr>
      <w:tr w:rsidR="00EA2416" w:rsidTr="00EA2416">
        <w:trPr>
          <w:trHeight w:val="207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（五）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开闭原则的关键是抽象化。</w:t>
      </w:r>
    </w:p>
    <w:p w:rsidR="00EA2416" w:rsidRDefault="00EA2416" w:rsidP="00EA2416">
      <w:r>
        <w:t xml:space="preserve">2.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t xml:space="preserve">3. </w:t>
      </w:r>
      <w:r>
        <w:rPr>
          <w:rFonts w:hint="eastAsia"/>
        </w:rPr>
        <w:t>当一个对象的行为取决于它所处的状态时，这时我们应该使用桥接模式。</w:t>
      </w:r>
    </w:p>
    <w:p w:rsidR="00EA2416" w:rsidRDefault="00EA2416" w:rsidP="00EA2416">
      <w:r>
        <w:t xml:space="preserve">4. </w:t>
      </w:r>
      <w:r>
        <w:rPr>
          <w:rFonts w:hint="eastAsia"/>
        </w:rPr>
        <w:t>适配器模式是一种创建型设计模式。</w:t>
      </w:r>
    </w:p>
    <w:p w:rsidR="00EA2416" w:rsidRDefault="00EA2416" w:rsidP="00EA2416">
      <w:r>
        <w:t xml:space="preserve">5. </w:t>
      </w:r>
      <w:r>
        <w:rPr>
          <w:rFonts w:hint="eastAsia"/>
        </w:rPr>
        <w:t>命令模式标准类图中的</w:t>
      </w:r>
      <w:r>
        <w:t>Receiver</w:t>
      </w:r>
      <w:r>
        <w:rPr>
          <w:rFonts w:hint="eastAsia"/>
        </w:rPr>
        <w:t>不是必须存在的。</w:t>
      </w:r>
    </w:p>
    <w:p w:rsidR="00EA2416" w:rsidRDefault="00EA2416" w:rsidP="00EA2416">
      <w:pPr>
        <w:rPr>
          <w:b/>
          <w:sz w:val="32"/>
        </w:rPr>
      </w:pPr>
      <w:r>
        <w:rPr>
          <w:rFonts w:hint="eastAsia"/>
          <w:b/>
          <w:sz w:val="32"/>
        </w:rPr>
        <w:lastRenderedPageBreak/>
        <w:t>答案：</w:t>
      </w:r>
    </w:p>
    <w:tbl>
      <w:tblPr>
        <w:tblW w:w="0" w:type="auto"/>
        <w:tblInd w:w="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130"/>
        <w:gridCol w:w="1130"/>
        <w:gridCol w:w="1132"/>
        <w:gridCol w:w="1132"/>
      </w:tblGrid>
      <w:tr w:rsidR="00EA2416" w:rsidTr="00EA2416">
        <w:trPr>
          <w:trHeight w:val="299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</w:tr>
      <w:tr w:rsidR="00EA2416" w:rsidTr="00EA2416">
        <w:trPr>
          <w:trHeight w:val="316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</w:tr>
    </w:tbl>
    <w:p w:rsidR="00EA2416" w:rsidRDefault="00EA2416" w:rsidP="00EA2416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简答题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(一)</w:t>
      </w:r>
    </w:p>
    <w:p w:rsidR="00EA2416" w:rsidRDefault="00EA2416" w:rsidP="00EA2416">
      <w:r>
        <w:t xml:space="preserve">1. </w:t>
      </w:r>
      <w:r>
        <w:rPr>
          <w:rFonts w:hint="eastAsia"/>
        </w:rPr>
        <w:t>假设系统中有三个类，分别为类</w:t>
      </w:r>
      <w:r>
        <w:t>A</w:t>
      </w:r>
      <w:r>
        <w:rPr>
          <w:rFonts w:hint="eastAsia"/>
        </w:rPr>
        <w:t>、类</w:t>
      </w:r>
      <w:r>
        <w:t>B</w:t>
      </w:r>
      <w:r>
        <w:rPr>
          <w:rFonts w:hint="eastAsia"/>
        </w:rPr>
        <w:t>和类</w:t>
      </w:r>
      <w:r>
        <w:t>C</w:t>
      </w:r>
      <w:r>
        <w:rPr>
          <w:rFonts w:hint="eastAsia"/>
        </w:rPr>
        <w:t>。在现有的设计中，让类</w:t>
      </w:r>
      <w:r>
        <w:t>A</w:t>
      </w:r>
      <w:r>
        <w:rPr>
          <w:rFonts w:hint="eastAsia"/>
        </w:rPr>
        <w:t>直接依赖类</w:t>
      </w:r>
      <w:r>
        <w:t>B</w:t>
      </w:r>
      <w:r>
        <w:rPr>
          <w:rFonts w:hint="eastAsia"/>
        </w:rPr>
        <w:t>，如果要将类</w:t>
      </w:r>
      <w:r>
        <w:t>A</w:t>
      </w:r>
      <w:r>
        <w:rPr>
          <w:rFonts w:hint="eastAsia"/>
        </w:rPr>
        <w:t>改为依赖类</w:t>
      </w:r>
      <w:r>
        <w:t>C</w:t>
      </w:r>
      <w:r>
        <w:rPr>
          <w:rFonts w:hint="eastAsia"/>
        </w:rPr>
        <w:t>，必须通过修改类</w:t>
      </w:r>
      <w:r>
        <w:t>A</w:t>
      </w:r>
      <w:r>
        <w:rPr>
          <w:rFonts w:hint="eastAsia"/>
        </w:rPr>
        <w:t>的代码来达成，请问这样的设计符合开闭原则吗（</w:t>
      </w:r>
      <w:r>
        <w:t>2</w:t>
      </w:r>
      <w:r>
        <w:rPr>
          <w:rFonts w:hint="eastAsia"/>
        </w:rPr>
        <w:t>分）？如果符合，请依据开闭原则进行解释，如果不符合请给出重构的方法（</w:t>
      </w:r>
      <w:r>
        <w:t>3</w:t>
      </w:r>
      <w:r>
        <w:rPr>
          <w:rFonts w:hint="eastAsia"/>
        </w:rPr>
        <w:t>分）。</w:t>
      </w:r>
    </w:p>
    <w:p w:rsidR="00EA2416" w:rsidRDefault="00EA2416" w:rsidP="00EA2416">
      <w:r>
        <w:t xml:space="preserve">2. </w:t>
      </w:r>
      <w:r>
        <w:rPr>
          <w:rFonts w:hint="eastAsia"/>
        </w:rPr>
        <w:t>假设某一软件系统中存在类</w:t>
      </w:r>
      <w:r>
        <w:t>A,B,C,D,E</w:t>
      </w:r>
      <w:r>
        <w:rPr>
          <w:rFonts w:hint="eastAsia"/>
        </w:rPr>
        <w:t>。请分别画出使用这些类的中介者模式类图及外观模式类图。</w:t>
      </w:r>
    </w:p>
    <w:p w:rsidR="00EA2416" w:rsidRDefault="00EA2416" w:rsidP="00EA2416">
      <w:r>
        <w:t xml:space="preserve">3. </w:t>
      </w:r>
      <w:r>
        <w:rPr>
          <w:rFonts w:hint="eastAsia"/>
        </w:rPr>
        <w:t>假如系统中存在一组具有相同结构的产品类，如图所示，如果要创建具体产品对象，</w:t>
      </w:r>
    </w:p>
    <w:p w:rsidR="00EA2416" w:rsidRDefault="00EA2416" w:rsidP="00EA2416">
      <w:r>
        <w:rPr>
          <w:rFonts w:hint="eastAsia"/>
        </w:rPr>
        <w:t>应该使用哪一种创建模式？（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根据给出的类图，绘制出产品等级和产品族的图示。（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根据产品族图示，绘制工厂类的层次结构图（必须写清类的方法）。（</w:t>
      </w:r>
      <w:r>
        <w:t>4</w:t>
      </w:r>
      <w:r>
        <w:rPr>
          <w:rFonts w:hint="eastAsia"/>
        </w:rPr>
        <w:t>分）</w:t>
      </w:r>
    </w:p>
    <w:p w:rsidR="00EA2416" w:rsidRDefault="00EA2416" w:rsidP="00EA2416"/>
    <w:p w:rsidR="00EA2416" w:rsidRDefault="00EA2416" w:rsidP="00EA241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52705</wp:posOffset>
            </wp:positionV>
            <wp:extent cx="4848860" cy="1437005"/>
            <wp:effectExtent l="0" t="0" r="889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43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答案：</w:t>
      </w:r>
    </w:p>
    <w:p w:rsidR="00EA2416" w:rsidRDefault="00EA2416" w:rsidP="00EA2416">
      <w:r>
        <w:rPr>
          <w:rFonts w:hint="eastAsia"/>
        </w:rPr>
        <w:t>目前的设计不符合开闭原则（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重构问题：新建接口</w:t>
      </w:r>
      <w:r>
        <w:t>I</w:t>
      </w:r>
      <w:r>
        <w:rPr>
          <w:rFonts w:hint="eastAsia"/>
        </w:rPr>
        <w:t>，使得类</w:t>
      </w:r>
      <w:r>
        <w:t>A</w:t>
      </w:r>
      <w:r>
        <w:rPr>
          <w:rFonts w:hint="eastAsia"/>
        </w:rPr>
        <w:t>依赖于接口</w:t>
      </w:r>
      <w:r>
        <w:t>I ,</w:t>
      </w:r>
      <w:r>
        <w:rPr>
          <w:rFonts w:hint="eastAsia"/>
        </w:rPr>
        <w:t>而类</w:t>
      </w:r>
      <w:r>
        <w:t>B</w:t>
      </w:r>
      <w:r>
        <w:rPr>
          <w:rFonts w:hint="eastAsia"/>
        </w:rPr>
        <w:t>和</w:t>
      </w:r>
      <w:r>
        <w:t>C</w:t>
      </w:r>
      <w:r>
        <w:rPr>
          <w:rFonts w:hint="eastAsia"/>
        </w:rPr>
        <w:t>实现接口</w:t>
      </w:r>
      <w:r>
        <w:t>I</w:t>
      </w:r>
      <w:r>
        <w:rPr>
          <w:rFonts w:hint="eastAsia"/>
        </w:rPr>
        <w:t>。（或相同概念的表述）（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中介者模式类图</w:t>
      </w:r>
      <w:r>
        <w:t xml:space="preserve"> </w:t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分）</w:t>
      </w:r>
      <w:r>
        <w:t xml:space="preserve">                    </w:t>
      </w:r>
      <w:r>
        <w:rPr>
          <w:rFonts w:hint="eastAsia"/>
        </w:rPr>
        <w:t>外观模式类图（</w:t>
      </w:r>
      <w:r>
        <w:t>4</w:t>
      </w:r>
      <w:r>
        <w:rPr>
          <w:rFonts w:hint="eastAsia"/>
        </w:rPr>
        <w:t>分）</w:t>
      </w:r>
    </w:p>
    <w:p w:rsidR="00EA2416" w:rsidRDefault="00EA2416" w:rsidP="00EA2416"/>
    <w:p w:rsidR="00EA2416" w:rsidRDefault="00EA2416" w:rsidP="00EA2416">
      <w:r>
        <w:rPr>
          <w:noProof/>
        </w:rPr>
        <w:drawing>
          <wp:inline distT="0" distB="0" distL="0" distR="0">
            <wp:extent cx="1981200" cy="1866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2356485</wp:posOffset>
            </wp:positionH>
            <wp:positionV relativeFrom="paragraph">
              <wp:posOffset>130810</wp:posOffset>
            </wp:positionV>
            <wp:extent cx="2273935" cy="1840230"/>
            <wp:effectExtent l="0" t="0" r="0" b="762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84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>
      <w:r>
        <w:t>1</w:t>
      </w:r>
      <w:r>
        <w:rPr>
          <w:rFonts w:hint="eastAsia"/>
        </w:rPr>
        <w:t>）应该使用抽象工厂模式（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r>
        <w:t>2</w:t>
      </w:r>
      <w:r>
        <w:rPr>
          <w:rFonts w:hint="eastAsia"/>
        </w:rPr>
        <w:t>）产品等级和产品族的图示</w:t>
      </w:r>
      <w:r>
        <w:t>(3</w:t>
      </w:r>
      <w:r>
        <w:rPr>
          <w:rFonts w:hint="eastAsia"/>
        </w:rPr>
        <w:t>分）</w:t>
      </w:r>
    </w:p>
    <w:p w:rsidR="00EA2416" w:rsidRDefault="00EA2416" w:rsidP="00EA2416">
      <w:r>
        <w:lastRenderedPageBreak/>
        <w:t xml:space="preserve">             </w:t>
      </w:r>
      <w:r>
        <w:rPr>
          <w:noProof/>
        </w:rPr>
        <w:drawing>
          <wp:inline distT="0" distB="0" distL="0" distR="0">
            <wp:extent cx="2581275" cy="2181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r>
        <w:rPr>
          <w:rFonts w:hint="eastAsia"/>
        </w:rPr>
        <w:t>工厂类图（</w:t>
      </w:r>
      <w:r>
        <w:t>4</w:t>
      </w:r>
      <w:r>
        <w:rPr>
          <w:rFonts w:hint="eastAsia"/>
        </w:rPr>
        <w:t>分</w:t>
      </w:r>
      <w:r>
        <w:t>,</w:t>
      </w:r>
      <w:r>
        <w:rPr>
          <w:rFonts w:hint="eastAsia"/>
        </w:rPr>
        <w:t>不对类名和方法名做限制，能够正确表达含义即可）</w:t>
      </w:r>
    </w:p>
    <w:p w:rsidR="00EA2416" w:rsidRDefault="00EA2416" w:rsidP="00EA241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1620520</wp:posOffset>
            </wp:positionH>
            <wp:positionV relativeFrom="paragraph">
              <wp:posOffset>47625</wp:posOffset>
            </wp:positionV>
            <wp:extent cx="2314575" cy="1682115"/>
            <wp:effectExtent l="0" t="0" r="9525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8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>
      <w:r>
        <w:t xml:space="preserve">    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t xml:space="preserve">1. </w:t>
      </w:r>
      <w:r>
        <w:rPr>
          <w:rFonts w:hint="eastAsia"/>
        </w:rPr>
        <w:t>简述开闭原则、依赖倒转原则的定义。</w:t>
      </w:r>
    </w:p>
    <w:p w:rsidR="00EA2416" w:rsidRDefault="00EA2416" w:rsidP="00EA2416">
      <w:r>
        <w:t xml:space="preserve">2. </w:t>
      </w:r>
      <w:r>
        <w:rPr>
          <w:rFonts w:hint="eastAsia"/>
        </w:rPr>
        <w:t>简述策略模式的应用场景（</w:t>
      </w:r>
      <w:r>
        <w:t>3</w:t>
      </w:r>
      <w:r>
        <w:rPr>
          <w:rFonts w:hint="eastAsia"/>
        </w:rPr>
        <w:t>分），并绘制策略模式的类图</w:t>
      </w:r>
      <w:r>
        <w:t>(3</w:t>
      </w:r>
      <w:r>
        <w:rPr>
          <w:rFonts w:hint="eastAsia"/>
        </w:rPr>
        <w:t>分）。</w:t>
      </w:r>
    </w:p>
    <w:p w:rsidR="00EA2416" w:rsidRDefault="00EA2416" w:rsidP="00EA2416">
      <w:r>
        <w:t xml:space="preserve">3. </w:t>
      </w:r>
      <w:r>
        <w:rPr>
          <w:rFonts w:hint="eastAsia"/>
        </w:rPr>
        <w:t>假如要用软件实现自动茶水销售机的功能，茶水的价格取决于茶的品种和杯子的大小。请回答以下问题，</w:t>
      </w:r>
    </w:p>
    <w:p w:rsidR="00EA2416" w:rsidRDefault="00EA2416" w:rsidP="00EA2416">
      <w:pPr>
        <w:numPr>
          <w:ilvl w:val="0"/>
          <w:numId w:val="10"/>
        </w:numPr>
        <w:tabs>
          <w:tab w:val="left" w:pos="425"/>
        </w:tabs>
        <w:ind w:hanging="5"/>
      </w:pPr>
      <w:r>
        <w:rPr>
          <w:rFonts w:hint="eastAsia"/>
        </w:rPr>
        <w:t>应该使用哪一种模式？（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0"/>
        </w:numPr>
        <w:tabs>
          <w:tab w:val="left" w:pos="425"/>
        </w:tabs>
        <w:ind w:hanging="5"/>
        <w:rPr>
          <w:rFonts w:ascii="宋体" w:hAnsi="宋体" w:cs="宋体"/>
          <w:b/>
          <w:kern w:val="0"/>
        </w:rPr>
      </w:pPr>
      <w:r>
        <w:rPr>
          <w:rFonts w:hint="eastAsia"/>
        </w:rPr>
        <w:t>请绘制该模式的类图。（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="420"/>
        <w:rPr>
          <w:rFonts w:ascii="宋体" w:hAnsi="宋体" w:cs="宋体"/>
          <w:b/>
          <w:kern w:val="0"/>
          <w:sz w:val="28"/>
        </w:rPr>
      </w:pPr>
      <w:r>
        <w:rPr>
          <w:rFonts w:ascii="宋体" w:hAnsi="宋体" w:cs="宋体" w:hint="eastAsia"/>
          <w:b/>
          <w:kern w:val="0"/>
          <w:sz w:val="28"/>
        </w:rPr>
        <w:t>答案：</w:t>
      </w:r>
    </w:p>
    <w:p w:rsidR="00EA2416" w:rsidRDefault="00EA2416" w:rsidP="00EA2416">
      <w:pPr>
        <w:numPr>
          <w:ilvl w:val="0"/>
          <w:numId w:val="12"/>
        </w:numPr>
        <w:tabs>
          <w:tab w:val="left" w:pos="425"/>
        </w:tabs>
      </w:pPr>
      <w:r>
        <w:rPr>
          <w:rFonts w:hint="eastAsia"/>
        </w:rPr>
        <w:t>开闭原则：一个软件实体，应该对扩展开放，对修改关闭（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pPr>
        <w:ind w:firstLine="420"/>
      </w:pPr>
      <w:r>
        <w:rPr>
          <w:rFonts w:hint="eastAsia"/>
        </w:rPr>
        <w:t>依赖倒转原则：高层模块不应该依赖于低层模块，它们都应该依赖抽象。（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2"/>
        </w:numPr>
        <w:tabs>
          <w:tab w:val="left" w:pos="425"/>
        </w:tabs>
      </w:pPr>
      <w:r>
        <w:t>1</w:t>
      </w:r>
      <w:r>
        <w:rPr>
          <w:rFonts w:hint="eastAsia"/>
        </w:rPr>
        <w:t>）策略模式的应用场景：当解决一个问题，有很多种方法或解决方案可以使用时，可以将每一种方法或解决方案封装成一个类，可以相互替换（或相同意义表达，</w:t>
      </w:r>
      <w:r>
        <w:t>3</w:t>
      </w:r>
      <w:r>
        <w:rPr>
          <w:rFonts w:hint="eastAsia"/>
        </w:rPr>
        <w:t>分</w:t>
      </w:r>
      <w:r>
        <w:t>).</w:t>
      </w:r>
    </w:p>
    <w:p w:rsidR="00EA2416" w:rsidRDefault="00EA2416" w:rsidP="00EA2416">
      <w:pPr>
        <w:ind w:firstLineChars="200" w:firstLine="420"/>
      </w:pPr>
      <w:r>
        <w:t>2)</w:t>
      </w:r>
      <w:r>
        <w:rPr>
          <w:rFonts w:hint="eastAsia"/>
        </w:rPr>
        <w:t>类图（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154305</wp:posOffset>
            </wp:positionV>
            <wp:extent cx="4982210" cy="1668780"/>
            <wp:effectExtent l="0" t="0" r="8890" b="762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166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/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numPr>
          <w:ilvl w:val="0"/>
          <w:numId w:val="12"/>
        </w:numPr>
        <w:tabs>
          <w:tab w:val="left" w:pos="425"/>
        </w:tabs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1）应该使用桥接模式（2分）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2） 类图(4分,不对类名和方法名做限制，能够正确表达含义即可）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>
            <wp:extent cx="4924425" cy="2752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firstLineChars="200" w:firstLine="420"/>
        <w:rPr>
          <w:rFonts w:ascii="宋体" w:hAnsi="宋体"/>
          <w:color w:val="000000"/>
          <w:sz w:val="24"/>
        </w:rPr>
      </w:pPr>
      <w:r>
        <w:t xml:space="preserve">            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简述依赖倒转原则的定义。</w:t>
      </w:r>
      <w:r>
        <w:t xml:space="preserve"> </w:t>
      </w:r>
    </w:p>
    <w:p w:rsidR="00EA2416" w:rsidRDefault="00EA2416" w:rsidP="00EA2416">
      <w:pPr>
        <w:ind w:left="420" w:hangingChars="200" w:hanging="420"/>
      </w:pPr>
      <w:r>
        <w:t xml:space="preserve">2. </w:t>
      </w:r>
      <w:r>
        <w:rPr>
          <w:rFonts w:hint="eastAsia"/>
        </w:rPr>
        <w:t>假如系统中存在一组具有相同结构的产品类，如图所示，如果要创建具体产品对象，</w:t>
      </w:r>
    </w:p>
    <w:p w:rsidR="00EA2416" w:rsidRDefault="00EA2416" w:rsidP="00EA2416">
      <w:pPr>
        <w:numPr>
          <w:ilvl w:val="0"/>
          <w:numId w:val="14"/>
        </w:numPr>
        <w:tabs>
          <w:tab w:val="left" w:pos="845"/>
        </w:tabs>
        <w:ind w:left="845"/>
      </w:pPr>
      <w:r>
        <w:rPr>
          <w:rFonts w:hint="eastAsia"/>
        </w:rPr>
        <w:t>应该使用哪一种创建模式？（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4"/>
        </w:numPr>
        <w:tabs>
          <w:tab w:val="left" w:pos="845"/>
        </w:tabs>
        <w:ind w:left="845"/>
      </w:pPr>
      <w:r>
        <w:rPr>
          <w:rFonts w:hint="eastAsia"/>
        </w:rPr>
        <w:t>根据给出的类图，绘制出产品等级和产品族的图示。（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="420"/>
        <w:rPr>
          <w:rFonts w:ascii="宋体" w:hAnsi="宋体" w:cs="宋体"/>
          <w:b/>
          <w:kern w:val="0"/>
        </w:rPr>
      </w:pPr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根据产品族图示，绘制工厂类的层次结构图（必须写清类的方法）。（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="420"/>
      </w:pPr>
    </w:p>
    <w:p w:rsidR="00EA2416" w:rsidRDefault="00EA2416" w:rsidP="00EA2416">
      <w:pPr>
        <w:ind w:left="420"/>
        <w:rPr>
          <w:rFonts w:ascii="宋体" w:hAnsi="宋体" w:cs="宋体"/>
          <w:b/>
          <w:kern w:val="0"/>
        </w:rPr>
      </w:pPr>
      <w:r>
        <w:rPr>
          <w:noProof/>
        </w:rPr>
        <w:drawing>
          <wp:inline distT="0" distB="0" distL="0" distR="0">
            <wp:extent cx="4848225" cy="1438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="420"/>
        <w:rPr>
          <w:rFonts w:ascii="宋体" w:hAnsi="宋体" w:cs="宋体"/>
          <w:b/>
          <w:kern w:val="0"/>
        </w:rPr>
      </w:pPr>
    </w:p>
    <w:p w:rsidR="00EA2416" w:rsidRDefault="00EA2416" w:rsidP="00EA2416">
      <w:r>
        <w:rPr>
          <w:rFonts w:ascii="宋体" w:hAnsi="宋体" w:hint="eastAsia"/>
          <w:b/>
          <w:color w:val="000000"/>
          <w:sz w:val="32"/>
        </w:rPr>
        <w:t>答案：</w:t>
      </w:r>
      <w:r>
        <w:rPr>
          <w:rFonts w:ascii="宋体" w:hAnsi="宋体" w:hint="eastAsia"/>
          <w:b/>
          <w:color w:val="000000"/>
          <w:sz w:val="24"/>
        </w:rPr>
        <w:br w:type="page"/>
      </w:r>
      <w:r>
        <w:rPr>
          <w:rFonts w:ascii="宋体" w:hAnsi="宋体" w:cs="宋体" w:hint="eastAsia"/>
          <w:kern w:val="0"/>
          <w:szCs w:val="21"/>
        </w:rPr>
        <w:lastRenderedPageBreak/>
        <w:t>1. 高层模块不应该依赖低层模块，它们都应该依赖抽象(3分）。抽象不应该依赖于细节，细节应该依赖于抽象（3分）。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cs="宋体" w:hint="eastAsia"/>
          <w:kern w:val="0"/>
          <w:szCs w:val="21"/>
        </w:rPr>
        <w:t>2.</w:t>
      </w:r>
      <w:r>
        <w:rPr>
          <w:rFonts w:ascii="宋体" w:hAnsi="宋体" w:hint="eastAsia"/>
          <w:color w:val="000000"/>
          <w:szCs w:val="21"/>
        </w:rPr>
        <w:t>1）应该使用抽象工厂模式（2分）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2）产品等级和产品族的图示(4分）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 xml:space="preserve">  3) 类图（4分,不对类名和方法名做限制，能够正确表达含义即可）</w:t>
      </w:r>
    </w:p>
    <w:p w:rsidR="00EA2416" w:rsidRDefault="00EA2416" w:rsidP="00EA2416">
      <w:pPr>
        <w:jc w:val="center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2419350" cy="17621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程序设计题</w:t>
      </w:r>
    </w:p>
    <w:p w:rsidR="00EA2416" w:rsidRDefault="00EA2416" w:rsidP="00EA2416">
      <w:pPr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现在需要开发一款游戏软件，请以单例模式来设计其中的</w:t>
      </w:r>
      <w:r>
        <w:t>Boss</w:t>
      </w:r>
      <w:r>
        <w:rPr>
          <w:rFonts w:hint="eastAsia"/>
        </w:rPr>
        <w:t>角色。角色的属性和动作可以任意设计。</w:t>
      </w:r>
      <w:r>
        <w:t xml:space="preserve"> </w:t>
      </w:r>
      <w:r>
        <w:rPr>
          <w:rFonts w:hint="eastAsia"/>
        </w:rPr>
        <w:t>要求：该</w:t>
      </w:r>
      <w:r>
        <w:t>Boss</w:t>
      </w:r>
      <w:r>
        <w:rPr>
          <w:rFonts w:hint="eastAsia"/>
        </w:rPr>
        <w:t>类可以在多线程中使用。（</w:t>
      </w:r>
      <w:r>
        <w:t>8</w:t>
      </w:r>
      <w:r>
        <w:rPr>
          <w:rFonts w:hint="eastAsia"/>
        </w:rPr>
        <w:t>分）</w:t>
      </w:r>
      <w:r>
        <w:t xml:space="preserve"> </w:t>
      </w:r>
    </w:p>
    <w:p w:rsidR="00EA2416" w:rsidRDefault="00EA2416" w:rsidP="00EA2416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2457450</wp:posOffset>
            </wp:positionH>
            <wp:positionV relativeFrom="page">
              <wp:posOffset>4943475</wp:posOffset>
            </wp:positionV>
            <wp:extent cx="1762125" cy="1484630"/>
            <wp:effectExtent l="0" t="0" r="9525" b="127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8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r>
        <w:t xml:space="preserve">2. </w:t>
      </w:r>
      <w:r>
        <w:rPr>
          <w:rFonts w:hint="eastAsia"/>
        </w:rPr>
        <w:t>一个农场公司，专门负责培育各种水果，有葡萄，草莓和苹果，请使用工厂方法，编写工厂类和主程序，并在主程序中来完成草莓生长状态的描述。（</w:t>
      </w:r>
      <w:r>
        <w:t>8</w:t>
      </w:r>
      <w:r>
        <w:rPr>
          <w:rFonts w:hint="eastAsia"/>
        </w:rPr>
        <w:t>分）</w:t>
      </w:r>
    </w:p>
    <w:p w:rsidR="00EA2416" w:rsidRDefault="00EA2416" w:rsidP="00EA2416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1391920</wp:posOffset>
            </wp:positionH>
            <wp:positionV relativeFrom="paragraph">
              <wp:posOffset>40005</wp:posOffset>
            </wp:positionV>
            <wp:extent cx="1885950" cy="1443990"/>
            <wp:effectExtent l="0" t="0" r="0" b="381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4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r>
        <w:t xml:space="preserve">3. </w:t>
      </w:r>
      <w:r>
        <w:rPr>
          <w:rFonts w:hint="eastAsia"/>
        </w:rPr>
        <w:t>给定如图所示的树形结构，请应用组合模式，在客户端完成数据的展示。具体要求如下：</w:t>
      </w:r>
    </w:p>
    <w:p w:rsidR="00EA2416" w:rsidRDefault="00EA2416" w:rsidP="00EA2416">
      <w:r>
        <w:rPr>
          <w:rFonts w:hint="eastAsia"/>
        </w:rPr>
        <w:t>绘制组合模式的类图。（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编写简单元素和复杂元素的代码。（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2677795</wp:posOffset>
            </wp:positionH>
            <wp:positionV relativeFrom="paragraph">
              <wp:posOffset>376555</wp:posOffset>
            </wp:positionV>
            <wp:extent cx="3023235" cy="2185035"/>
            <wp:effectExtent l="0" t="0" r="5715" b="571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18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在客户端构造出树形数据并输出。（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rPr>
          <w:b/>
          <w:bCs/>
        </w:rPr>
      </w:pPr>
      <w:r>
        <w:rPr>
          <w:rFonts w:hint="eastAsia"/>
          <w:b/>
          <w:bCs/>
        </w:rPr>
        <w:t>提示：程序运行后，输出信息应为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Root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A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Comp B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BX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BY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C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</w:p>
    <w:p w:rsidR="00EA2416" w:rsidRDefault="00EA2416" w:rsidP="00EA2416">
      <w:pPr>
        <w:numPr>
          <w:ilvl w:val="0"/>
          <w:numId w:val="18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Boss{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static Boss instance; 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Boss(){ }//(2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Boss getInstance(){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If(instance == null){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Synchronized(Boss.Class){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synchronized</w:t>
      </w:r>
      <w:r>
        <w:rPr>
          <w:rFonts w:ascii="Times New Roman" w:hAnsi="Times New Roman" w:cs="Times New Roman" w:hint="eastAsia"/>
          <w:color w:val="000000"/>
          <w:szCs w:val="21"/>
        </w:rPr>
        <w:t>关键字，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If(instance == null)</w:t>
      </w:r>
    </w:p>
    <w:p w:rsidR="00EA2416" w:rsidRDefault="00EA2416" w:rsidP="00EA2416">
      <w:pPr>
        <w:ind w:left="168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Instance = new Boss();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instance;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  <w:r>
        <w:rPr>
          <w:rFonts w:ascii="宋体" w:hAnsi="宋体" w:hint="eastAsia"/>
          <w:color w:val="000000"/>
          <w:szCs w:val="21"/>
        </w:rPr>
        <w:t>或者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Boss{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static Boss instance = new Boss();//(4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Boss(){}//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Boss getInstance(){//2</w:t>
      </w:r>
      <w:r>
        <w:rPr>
          <w:rFonts w:ascii="Times New Roman" w:hAnsi="Times New Roman" w:cs="Times New Roman" w:hint="eastAsia"/>
          <w:color w:val="000000"/>
          <w:szCs w:val="21"/>
        </w:rPr>
        <w:t>分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instance;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2. 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interface Factory{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build();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AppleFactory implements Factory{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Fruit build(){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new Apple();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GrapeFactory implements Factory{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Fruit build(){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new Grape();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Public class StrawberryFactory implements Factory{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Fruit build(){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new Strawberry();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class MainUI{ 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void main(string[] str){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Factory fac = new StrawberryFactory();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ft = fac.build();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ft.plant();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Ft.grow();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Ft.harvest();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3. 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 w:val="24"/>
        </w:rPr>
        <w:t>1)</w:t>
      </w:r>
      <w:r>
        <w:rPr>
          <w:rFonts w:ascii="宋体" w:hAnsi="宋体" w:hint="eastAsia"/>
          <w:color w:val="000000"/>
          <w:szCs w:val="21"/>
        </w:rPr>
        <w:t xml:space="preserve">类图，类名不限，但必须将抽象的概念，以及Composite和Component之间的关系用正确的连线表示。（4分）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object w:dxaOrig="7305" w:dyaOrig="3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25pt;height:191.25pt;mso-wrap-style:square;mso-position-horizontal-relative:page;mso-position-vertical-relative:page" o:ole="">
            <v:imagedata r:id="rId20" o:title=""/>
            <o:lock v:ext="edit" aspectratio="f"/>
          </v:shape>
          <o:OLEObject Type="Embed" ProgID="PBrush" ShapeID="_x0000_i1025" DrawAspect="Content" ObjectID="_1542440080" r:id="rId21">
            <o:FieldCodes>\* MERGEFORMAT</o:FieldCodes>
          </o:OLEObject>
        </w:object>
      </w:r>
    </w:p>
    <w:p w:rsidR="00EA2416" w:rsidRDefault="00EA2416" w:rsidP="00EA2416">
      <w:pPr>
        <w:numPr>
          <w:ilvl w:val="0"/>
          <w:numId w:val="20"/>
        </w:num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简单元素、复杂元素（4分）：</w:t>
      </w:r>
    </w:p>
    <w:p w:rsidR="00EA2416" w:rsidRDefault="00EA2416" w:rsidP="00EA2416">
      <w:pPr>
        <w:autoSpaceDE w:val="0"/>
        <w:autoSpaceDN w:val="0"/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class Leaf implements Component{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Leaf(String name){this.name = name; 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System.out.println( name);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add(Component c){}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remove(Component c){}</w:t>
      </w:r>
    </w:p>
    <w:p w:rsidR="00EA2416" w:rsidRDefault="00EA2416" w:rsidP="00EA2416">
      <w:pPr>
        <w:autoSpaceDE w:val="0"/>
        <w:autoSpaceDN w:val="0"/>
        <w:ind w:firstLineChars="200"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}</w:t>
      </w:r>
      <w:r>
        <w:rPr>
          <w:rFonts w:ascii="宋体" w:hAnsi="宋体" w:hint="eastAsia"/>
          <w:color w:val="000000"/>
          <w:sz w:val="24"/>
        </w:rPr>
        <w:t xml:space="preserve">   </w:t>
      </w:r>
    </w:p>
    <w:p w:rsidR="00EA2416" w:rsidRDefault="00EA2416" w:rsidP="00EA2416">
      <w:pPr>
        <w:autoSpaceDE w:val="0"/>
        <w:autoSpaceDN w:val="0"/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class Composite implements Component{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ArrayList&lt;Component&gt; list = new ArrayList&lt;Component&gt;();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Composite(String name){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lastRenderedPageBreak/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for(int i = 0 ; i &lt; list.size() ;i ++)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list.get(i).display();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 xml:space="preserve">     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add(Component c){list.add(c);</w:t>
      </w: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remove(Component c){list.remove(c);}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客户端（</w:t>
      </w:r>
      <w:r>
        <w:rPr>
          <w:rFonts w:ascii="Times New Roman" w:eastAsia="宋体" w:hAnsi="Times New Roman" w:cs="Times New Roman"/>
          <w:color w:val="000000"/>
          <w:szCs w:val="21"/>
        </w:rPr>
        <w:t>4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分）：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public class Test 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static void main(String[] args){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Component root = new Composite("Root");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root.add(new Leaf("Leaf A"));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Component comp = new Composite("Comp B");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root.add(comp);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comp.add(new Leaf("Leaf BX"));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comp.add(new Leaf("Leaf BY"));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root.add(new Leaf("Leaf C"));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root.display();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  <w:lang w:val="zh-CN"/>
        </w:rPr>
        <w:t xml:space="preserve">　　</w:t>
      </w:r>
      <w:r>
        <w:rPr>
          <w:rFonts w:ascii="Times New Roman" w:eastAsia="宋体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现在需要开发一款打印机管理软件，请以单例模式来设计其中的打印池</w:t>
      </w:r>
      <w:r>
        <w:t>PrintSpooler</w:t>
      </w:r>
      <w:r>
        <w:rPr>
          <w:rFonts w:hint="eastAsia"/>
        </w:rPr>
        <w:t>。要求：该</w:t>
      </w:r>
      <w:r>
        <w:t>PrintSpooler</w:t>
      </w:r>
      <w:r>
        <w:rPr>
          <w:rFonts w:hint="eastAsia"/>
        </w:rPr>
        <w:t>类可以在多线程中使用。（</w:t>
      </w:r>
      <w:r>
        <w:t>10</w:t>
      </w:r>
      <w:r>
        <w:rPr>
          <w:rFonts w:hint="eastAsia"/>
        </w:rPr>
        <w:t>分）</w:t>
      </w:r>
      <w:r>
        <w:t xml:space="preserve"> </w:t>
      </w:r>
    </w:p>
    <w:p w:rsidR="00EA2416" w:rsidRDefault="00EA2416" w:rsidP="00EA2416">
      <w:pPr>
        <w:autoSpaceDE w:val="0"/>
        <w:autoSpaceDN w:val="0"/>
        <w:ind w:left="540" w:hanging="540"/>
        <w:rPr>
          <w:lang w:val="zh-CN"/>
        </w:rPr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lang w:val="zh-CN"/>
        </w:rPr>
        <w:t>一个农场公司，专门负责培育各种水果，有葡萄，草莓和苹果，请使用简单工厂模式，编写</w:t>
      </w:r>
      <w:r>
        <w:rPr>
          <w:rFonts w:hint="eastAsia"/>
          <w:b/>
          <w:bCs/>
          <w:lang w:val="zh-CN"/>
        </w:rPr>
        <w:t>简单工厂类和主程序</w:t>
      </w:r>
      <w:r>
        <w:rPr>
          <w:rFonts w:hint="eastAsia"/>
          <w:lang w:val="zh-CN"/>
        </w:rPr>
        <w:t>，并在主程序中来完成苹果生长状态的描述。（</w:t>
      </w:r>
      <w:r>
        <w:t>10</w:t>
      </w:r>
      <w:r>
        <w:rPr>
          <w:rFonts w:hint="eastAsia"/>
        </w:rPr>
        <w:t>分）</w:t>
      </w:r>
    </w:p>
    <w:p w:rsidR="00EA2416" w:rsidRDefault="00EA2416" w:rsidP="00EA2416">
      <w:pPr>
        <w:ind w:left="420" w:hangingChars="200" w:hanging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963295</wp:posOffset>
            </wp:positionH>
            <wp:positionV relativeFrom="paragraph">
              <wp:posOffset>125730</wp:posOffset>
            </wp:positionV>
            <wp:extent cx="1847850" cy="1415415"/>
            <wp:effectExtent l="0" t="0" r="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41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r>
        <w:t xml:space="preserve">3. </w:t>
      </w:r>
      <w:r>
        <w:rPr>
          <w:rFonts w:hint="eastAsia"/>
        </w:rPr>
        <w:t>给定如图所示的树形结构，请应用组合模式，在客户端完成数据的展示。具体要求如下：</w:t>
      </w:r>
    </w:p>
    <w:p w:rsidR="00EA2416" w:rsidRDefault="00EA2416" w:rsidP="00EA2416">
      <w:pPr>
        <w:numPr>
          <w:ilvl w:val="0"/>
          <w:numId w:val="18"/>
        </w:numPr>
        <w:tabs>
          <w:tab w:val="left" w:pos="425"/>
        </w:tabs>
        <w:ind w:left="425" w:hanging="425"/>
      </w:pPr>
      <w:r>
        <w:rPr>
          <w:rFonts w:hint="eastAsia"/>
        </w:rPr>
        <w:t>绘制组合模式的类图。（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8"/>
        </w:numPr>
        <w:tabs>
          <w:tab w:val="left" w:pos="425"/>
        </w:tabs>
        <w:ind w:left="425" w:hanging="425"/>
      </w:pPr>
      <w:r>
        <w:rPr>
          <w:rFonts w:hint="eastAsia"/>
        </w:rPr>
        <w:t>编写简单元素和复杂元素的代码。（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8"/>
        </w:numPr>
        <w:tabs>
          <w:tab w:val="left" w:pos="425"/>
        </w:tabs>
        <w:ind w:left="425" w:hanging="425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2611120</wp:posOffset>
            </wp:positionH>
            <wp:positionV relativeFrom="paragraph">
              <wp:posOffset>329565</wp:posOffset>
            </wp:positionV>
            <wp:extent cx="3114675" cy="2256790"/>
            <wp:effectExtent l="0" t="0" r="9525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5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在客户端构造出树形数据并输出。（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rPr>
          <w:b/>
          <w:bCs/>
        </w:rPr>
      </w:pPr>
      <w:r>
        <w:rPr>
          <w:rFonts w:hint="eastAsia"/>
          <w:b/>
          <w:bCs/>
        </w:rPr>
        <w:t>提示：程序运行后，输出信息应为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Dir1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Dir2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File3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Dir3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File4</w:t>
      </w:r>
    </w:p>
    <w:p w:rsidR="00EA2416" w:rsidRDefault="00EA2416" w:rsidP="00EA2416">
      <w:pPr>
        <w:rPr>
          <w:rFonts w:ascii="宋体" w:hAnsi="宋体"/>
          <w:b/>
          <w:color w:val="000000"/>
          <w:sz w:val="28"/>
        </w:rPr>
      </w:pPr>
      <w:r>
        <w:rPr>
          <w:rFonts w:ascii="宋体" w:hAnsi="宋体" w:hint="eastAsia"/>
          <w:b/>
          <w:color w:val="000000"/>
          <w:sz w:val="28"/>
        </w:rPr>
        <w:t>答案：</w:t>
      </w:r>
    </w:p>
    <w:p w:rsidR="00EA2416" w:rsidRDefault="00EA2416" w:rsidP="00EA2416">
      <w:pPr>
        <w:numPr>
          <w:ilvl w:val="0"/>
          <w:numId w:val="22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PrintSpooler{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static PrintSpooler instance; 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PrintSpooler(){} 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PrintSpooler getInstance(){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If(instance == null){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Synchronized(PrintSpooler.Class){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synchronized</w:t>
      </w:r>
      <w:r>
        <w:rPr>
          <w:rFonts w:ascii="Times New Roman" w:hAnsi="Times New Roman" w:cs="Times New Roman" w:hint="eastAsia"/>
          <w:color w:val="000000"/>
          <w:szCs w:val="21"/>
        </w:rPr>
        <w:t>关键字，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If(instance == null)</w:t>
      </w:r>
    </w:p>
    <w:p w:rsidR="00EA2416" w:rsidRDefault="00EA2416" w:rsidP="00EA2416">
      <w:pPr>
        <w:ind w:left="168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Instance = new PrintSpooler();//2</w:t>
      </w:r>
      <w:r>
        <w:rPr>
          <w:rFonts w:ascii="Times New Roman" w:hAnsi="Times New Roman" w:cs="Times New Roman" w:hint="eastAsia"/>
          <w:color w:val="000000"/>
          <w:szCs w:val="21"/>
        </w:rPr>
        <w:t>分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instance;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  <w:r>
        <w:rPr>
          <w:rFonts w:ascii="Times New Roman" w:hAnsi="Times New Roman" w:cs="Times New Roman" w:hint="eastAsia"/>
          <w:color w:val="000000"/>
          <w:sz w:val="24"/>
        </w:rPr>
        <w:t>或者</w:t>
      </w:r>
    </w:p>
    <w:p w:rsidR="00EA2416" w:rsidRDefault="00EA2416" w:rsidP="00EA2416">
      <w:pPr>
        <w:numPr>
          <w:ilvl w:val="0"/>
          <w:numId w:val="22"/>
        </w:numPr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Public class PrintSpooler{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Private static PrintSpooler instance = new PrintSpooler(); //(4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Private PrintSpooler(){ //(2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Public static PrintSpooler getInstance(){ //</w:t>
      </w:r>
      <w:r>
        <w:rPr>
          <w:rFonts w:ascii="Times New Roman" w:hAnsi="Times New Roman" w:cs="Times New Roman" w:hint="eastAsia"/>
          <w:color w:val="000000"/>
          <w:sz w:val="24"/>
        </w:rPr>
        <w:t>（</w:t>
      </w:r>
      <w:r>
        <w:rPr>
          <w:rFonts w:ascii="Times New Roman" w:hAnsi="Times New Roman" w:cs="Times New Roman"/>
          <w:color w:val="000000"/>
          <w:sz w:val="24"/>
        </w:rPr>
        <w:t>2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return instance;   //(2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}</w:t>
      </w:r>
    </w:p>
    <w:p w:rsidR="00EA2416" w:rsidRDefault="00EA2416" w:rsidP="00EA2416">
      <w:pPr>
        <w:ind w:firstLine="42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} </w:t>
      </w:r>
    </w:p>
    <w:p w:rsidR="00EA2416" w:rsidRDefault="00EA2416" w:rsidP="00EA2416">
      <w:pPr>
        <w:ind w:firstLine="420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2. 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FruitFactory{ //6</w:t>
      </w:r>
      <w:r>
        <w:rPr>
          <w:rFonts w:ascii="Times New Roman" w:hAnsi="Times New Roman" w:cs="Times New Roman" w:hint="eastAsia"/>
          <w:color w:val="000000"/>
          <w:szCs w:val="21"/>
        </w:rPr>
        <w:t>分，要有静态方法，返回</w:t>
      </w:r>
      <w:r>
        <w:rPr>
          <w:rFonts w:ascii="Times New Roman" w:hAnsi="Times New Roman" w:cs="Times New Roman"/>
          <w:color w:val="000000"/>
          <w:szCs w:val="21"/>
        </w:rPr>
        <w:t>fruit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Fruit creatFruit(String type){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ft = null 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If(type.equals(“Apple”)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Apple();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if(type.equals(“Strawberry”)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Strawberry();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if(type.equals(“Grape”)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Grape();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ft;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MainUI{ //(4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void main(string[] str){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ft = FruitFactory.creatFruit(“Apple”);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ft.plant();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Ft.grow();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Ft.harvest();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3.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>1)类图，类名不限，但必须将抽象的概念，以及Composite和Component之间的关系用正确的连线表示。</w:t>
      </w:r>
      <w:r>
        <w:rPr>
          <w:rFonts w:ascii="宋体" w:hAnsi="宋体" w:hint="eastAsia"/>
          <w:color w:val="000000"/>
          <w:sz w:val="24"/>
        </w:rPr>
        <w:t xml:space="preserve">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object w:dxaOrig="7305" w:dyaOrig="3825">
          <v:shape id="_x0000_i1026" type="#_x0000_t75" style="width:365.25pt;height:191.25pt;mso-wrap-style:square;mso-position-horizontal-relative:page;mso-position-vertical-relative:page" o:ole="">
            <v:imagedata r:id="rId20" o:title=""/>
            <o:lock v:ext="edit" aspectratio="f"/>
          </v:shape>
          <o:OLEObject Type="Embed" ProgID="PBrush" ShapeID="_x0000_i1026" DrawAspect="Content" ObjectID="_1542440081" r:id="rId23">
            <o:FieldCodes>\* MERGEFORMAT</o:FieldCodes>
          </o:OLEObject>
        </w:object>
      </w:r>
    </w:p>
    <w:p w:rsidR="00EA2416" w:rsidRDefault="00EA2416" w:rsidP="00EA2416">
      <w:pPr>
        <w:numPr>
          <w:ilvl w:val="0"/>
          <w:numId w:val="18"/>
        </w:num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简单元素、复杂元素（4分）：</w:t>
      </w:r>
    </w:p>
    <w:p w:rsidR="00EA2416" w:rsidRDefault="00EA2416" w:rsidP="00EA2416">
      <w:pPr>
        <w:autoSpaceDE w:val="0"/>
        <w:autoSpaceDN w:val="0"/>
        <w:ind w:firstLine="42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class Leaf implements Component{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Leaf(String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add(Component c){}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remove(Component c){}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class Composite implements Component{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ArrayList&lt;Component&gt; list = new ArrayList&lt;Component&gt;();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Composite(String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lastRenderedPageBreak/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for(int i = 0 ; i &lt; list.size() ;i ++)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list.get(i).display();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}</w:t>
      </w:r>
      <w:r>
        <w:rPr>
          <w:rFonts w:ascii="Arial" w:eastAsia="宋体" w:hAnsi="Arial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     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add(Component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>list.add(c);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remove(Component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list.remove(c);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numPr>
          <w:ilvl w:val="0"/>
          <w:numId w:val="18"/>
        </w:num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客户端（4分）：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>public class Test 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public static void main(String[] args){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root = new Composite("Dir1");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root.add(new Leaf("File1"));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Composite("Dir2");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comp.add(new Leaf("File3"));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Composite("Dir3");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comp.add(new Leaf("File4"));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root.display();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ind w:left="540" w:hanging="540"/>
        <w:rPr>
          <w:szCs w:val="21"/>
        </w:rPr>
      </w:pPr>
      <w:r>
        <w:rPr>
          <w:rFonts w:ascii="Arial" w:eastAsia="微软雅黑" w:hAnsi="微软雅黑" w:hint="eastAsia"/>
          <w:color w:val="000000"/>
          <w:szCs w:val="21"/>
          <w:lang w:val="zh-CN"/>
        </w:rPr>
        <w:t xml:space="preserve">　　</w:t>
      </w:r>
      <w:r>
        <w:rPr>
          <w:rFonts w:ascii="Arial" w:eastAsia="微软雅黑" w:hAnsi="微软雅黑"/>
          <w:color w:val="000000"/>
          <w:szCs w:val="21"/>
        </w:rPr>
        <w:t>}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pPr>
        <w:rPr>
          <w:lang w:val="zh-CN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lang w:val="zh-CN"/>
        </w:rPr>
        <w:t>一个农场公司，专门负责培育各种水果，有葡萄，草莓和苹果，请使用简单工厂模式，编写简单工厂类和主程序，并在主程序中来完成苹果生长状态的描述。（</w:t>
      </w:r>
      <w:r>
        <w:t>8</w:t>
      </w:r>
      <w:r>
        <w:rPr>
          <w:rFonts w:hint="eastAsia"/>
        </w:rPr>
        <w:t>分）</w:t>
      </w:r>
    </w:p>
    <w:p w:rsidR="00EA2416" w:rsidRDefault="00EA2416" w:rsidP="00EA2416">
      <w:pPr>
        <w:ind w:left="420" w:hangingChars="200" w:hanging="42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953770</wp:posOffset>
            </wp:positionH>
            <wp:positionV relativeFrom="paragraph">
              <wp:posOffset>41910</wp:posOffset>
            </wp:positionV>
            <wp:extent cx="2886075" cy="1585595"/>
            <wp:effectExtent l="0" t="0" r="9525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8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r>
        <w:t>2.</w:t>
      </w:r>
      <w:r>
        <w:rPr>
          <w:rFonts w:hint="eastAsia"/>
        </w:rPr>
        <w:t>下图是某系统的数据部分的类图。因为该层次结构中的操作需要经常变化，所以需要用访问者模式对其进行重构，请按以下要求完成题目：</w:t>
      </w:r>
    </w:p>
    <w:p w:rsidR="00EA2416" w:rsidRDefault="00EA2416" w:rsidP="00EA2416">
      <w:pPr>
        <w:ind w:leftChars="-200" w:left="-420" w:firstLine="420"/>
      </w:pPr>
      <w:r>
        <w:t xml:space="preserve">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）绘制重构后系统完整类图。（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Chars="-200" w:left="-420" w:firstLine="420"/>
      </w:pPr>
      <w:r>
        <w:lastRenderedPageBreak/>
        <w:t xml:space="preserve">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）给出重构后</w:t>
      </w:r>
      <w:r>
        <w:t>ElementA</w:t>
      </w:r>
      <w:r>
        <w:rPr>
          <w:rFonts w:hint="eastAsia"/>
        </w:rPr>
        <w:t>类的代码。（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Chars="-200" w:left="-420" w:firstLine="420"/>
      </w:pPr>
      <w:r>
        <w:t xml:space="preserve">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）在客户端运用访问者模式，对</w:t>
      </w:r>
      <w:r>
        <w:t>ElementA</w:t>
      </w:r>
      <w:r>
        <w:rPr>
          <w:rFonts w:hint="eastAsia"/>
        </w:rPr>
        <w:t>的实例，完成</w:t>
      </w:r>
      <w:r>
        <w:t>CalPrice</w:t>
      </w:r>
      <w:r>
        <w:rPr>
          <w:rFonts w:hint="eastAsia"/>
        </w:rPr>
        <w:t>操作。（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ind w:left="420" w:hangingChars="200" w:hanging="420"/>
        <w:jc w:val="center"/>
        <w:rPr>
          <w:rFonts w:ascii="AdobeHeitiStd-Regular" w:eastAsia="AdobeHeitiStd-Regular" w:hAnsi="AdobeHeitiStd-Regular"/>
        </w:rPr>
      </w:pPr>
      <w:r>
        <w:rPr>
          <w:noProof/>
        </w:rPr>
        <w:drawing>
          <wp:inline distT="0" distB="0" distL="0" distR="0">
            <wp:extent cx="2809875" cy="2238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Chars="-200" w:left="-420" w:firstLine="420"/>
      </w:pPr>
      <w:r>
        <w:t xml:space="preserve">3.  </w:t>
      </w:r>
      <w:r>
        <w:rPr>
          <w:rFonts w:hint="eastAsia"/>
        </w:rPr>
        <w:t>给定如图所示的树形结构，请应用组合模式，在客户端完成数据的展示。具体要求如下：</w:t>
      </w:r>
    </w:p>
    <w:p w:rsidR="00EA2416" w:rsidRDefault="00EA2416" w:rsidP="00EA2416">
      <w:pPr>
        <w:ind w:leftChars="-200" w:left="-420"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2404745</wp:posOffset>
            </wp:positionH>
            <wp:positionV relativeFrom="paragraph">
              <wp:posOffset>45085</wp:posOffset>
            </wp:positionV>
            <wp:extent cx="3410585" cy="2472055"/>
            <wp:effectExtent l="0" t="0" r="0" b="444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47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绘制组合模式的类图。（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rFonts w:hint="eastAsia"/>
        </w:rPr>
        <w:t>编写简单元素的代码。（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rFonts w:hint="eastAsia"/>
        </w:rPr>
        <w:t>编写复杂元素的代码。（</w:t>
      </w:r>
      <w:r>
        <w:t>6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rFonts w:hint="eastAsia"/>
        </w:rPr>
        <w:t>编写客户端的代码（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rPr>
          <w:b/>
          <w:bCs/>
        </w:rPr>
      </w:pPr>
      <w:r>
        <w:rPr>
          <w:rFonts w:hint="eastAsia"/>
          <w:b/>
          <w:bCs/>
        </w:rPr>
        <w:t>提示：程序运行后，输出信息应为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Dir1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Dir2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File3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Dir3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File4</w:t>
      </w: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b/>
          <w:color w:val="000000"/>
          <w:sz w:val="32"/>
        </w:rPr>
      </w:pPr>
      <w:r>
        <w:rPr>
          <w:rFonts w:ascii="宋体" w:hAnsi="宋体" w:hint="eastAsia"/>
          <w:b/>
          <w:color w:val="000000"/>
          <w:sz w:val="32"/>
        </w:rPr>
        <w:t>答案：</w:t>
      </w:r>
    </w:p>
    <w:p w:rsidR="00EA2416" w:rsidRDefault="00EA2416" w:rsidP="00EA2416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1. </w:t>
      </w:r>
      <w:r>
        <w:rPr>
          <w:rFonts w:ascii="Times New Roman" w:hAnsi="Times New Roman" w:cs="Times New Roman"/>
          <w:color w:val="000000"/>
          <w:szCs w:val="21"/>
        </w:rPr>
        <w:t>Public class FruitFactory{ //4</w:t>
      </w:r>
      <w:r>
        <w:rPr>
          <w:rFonts w:ascii="Times New Roman" w:hAnsi="Times New Roman" w:cs="Times New Roman" w:hint="eastAsia"/>
          <w:color w:val="000000"/>
          <w:szCs w:val="21"/>
        </w:rPr>
        <w:t>分，要有静态方法，返回</w:t>
      </w:r>
      <w:r>
        <w:rPr>
          <w:rFonts w:ascii="Times New Roman" w:hAnsi="Times New Roman" w:cs="Times New Roman"/>
          <w:color w:val="000000"/>
          <w:szCs w:val="21"/>
        </w:rPr>
        <w:t>fruit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Fruit creatFruit(String type){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ft = null 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If(type.equals(“Apple”)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Apple();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if(type.equals(“Strawberry”)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Strawberry();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if(type.equals(“Grape”)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Grape();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ft;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MainUI{ //(4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void main(string[] str){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Fruit ft = FruitFactory.creatFruit(“Apple”);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ft.plant();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Ft.grow();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Ft.harvest();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</w:p>
    <w:p w:rsidR="00EA2416" w:rsidRDefault="00EA2416" w:rsidP="00EA2416">
      <w:pPr>
        <w:numPr>
          <w:ilvl w:val="0"/>
          <w:numId w:val="24"/>
        </w:numPr>
        <w:rPr>
          <w:rFonts w:ascii="宋体" w:hAnsi="宋体"/>
          <w:color w:val="000000"/>
          <w:szCs w:val="21"/>
        </w:rPr>
      </w:pP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1)类图为(4分）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4619625" cy="1600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</w:t>
      </w:r>
    </w:p>
    <w:p w:rsidR="00EA2416" w:rsidRDefault="00EA2416" w:rsidP="00EA2416">
      <w:pPr>
        <w:numPr>
          <w:ilvl w:val="0"/>
          <w:numId w:val="26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class ElementA extends Element{//4分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   Public void accept(Visitor v){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         V.accept(this)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   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}</w:t>
      </w:r>
    </w:p>
    <w:p w:rsidR="00EA2416" w:rsidRDefault="00EA2416" w:rsidP="00EA2416">
      <w:pPr>
        <w:numPr>
          <w:ilvl w:val="0"/>
          <w:numId w:val="26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客户端 2分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Visitor v = new CalPriceVistor();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ElementA a = new ElementA();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A.accept(v);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 xml:space="preserve">3.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>1)类图，类名不限，但必须将抽象的概念，以及Composite和Component之间的关系用正确的连线表示。</w:t>
      </w:r>
      <w:r>
        <w:rPr>
          <w:rFonts w:ascii="宋体" w:hAnsi="宋体" w:hint="eastAsia"/>
          <w:color w:val="000000"/>
          <w:sz w:val="24"/>
        </w:rPr>
        <w:t xml:space="preserve">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object w:dxaOrig="7305" w:dyaOrig="3825">
          <v:shape id="图片 6" o:spid="_x0000_i1027" type="#_x0000_t75" style="width:365.25pt;height:191.25pt;mso-wrap-style:square;mso-position-horizontal-relative:page;mso-position-vertical-relative:page" o:ole="">
            <v:imagedata r:id="rId20" o:title=""/>
            <o:lock v:ext="edit" aspectratio="f"/>
          </v:shape>
          <o:OLEObject Type="Embed" ProgID="PBrush" ShapeID="图片 6" DrawAspect="Content" ObjectID="_1542440082" r:id="rId26">
            <o:FieldCodes>\* MERGEFORMAT</o:FieldCodes>
          </o:OLEObject>
        </w:object>
      </w:r>
    </w:p>
    <w:p w:rsidR="00EA2416" w:rsidRDefault="00EA2416" w:rsidP="00EA2416">
      <w:p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2)简单元素（2分）：</w:t>
      </w:r>
    </w:p>
    <w:p w:rsidR="00EA2416" w:rsidRDefault="00EA2416" w:rsidP="00EA2416">
      <w:pPr>
        <w:autoSpaceDE w:val="0"/>
        <w:autoSpaceDN w:val="0"/>
        <w:ind w:firstLine="42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class Leaf implements Component{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Leaf(String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numPr>
          <w:ilvl w:val="0"/>
          <w:numId w:val="28"/>
        </w:num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 w:hint="eastAsia"/>
          <w:color w:val="000000"/>
          <w:szCs w:val="21"/>
        </w:rPr>
        <w:t>复杂元素（</w:t>
      </w:r>
      <w:r>
        <w:rPr>
          <w:rFonts w:ascii="Arial" w:eastAsia="宋体" w:hAnsi="Arial"/>
          <w:color w:val="000000"/>
          <w:szCs w:val="21"/>
        </w:rPr>
        <w:t>6</w:t>
      </w:r>
      <w:r>
        <w:rPr>
          <w:rFonts w:ascii="Arial" w:eastAsia="宋体" w:hAnsi="Arial" w:hint="eastAsia"/>
          <w:color w:val="000000"/>
          <w:szCs w:val="21"/>
        </w:rPr>
        <w:t>分）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   class Composite implements Component{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ArrayList&lt;Component&gt; list = new ArrayList&lt;Component&gt;();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Composite(String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for(int i = 0 ; i &lt; list.size() ;i ++)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list.get(i).display();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}</w:t>
      </w:r>
      <w:r>
        <w:rPr>
          <w:rFonts w:ascii="Arial" w:eastAsia="宋体" w:hAnsi="Arial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     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add(Component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>list.add(c);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remove(Component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list.remove(c);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4）客户端（4分）：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>public class Test 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public static void main(String[] args){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root = new Composite("Dir1");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root.add(new Leaf("File1"));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Composite("Dir2");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comp.add(new Leaf("File3"));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Composite("Dir3");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comp.add(new Leaf("File4"));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root.display();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ind w:left="540" w:hanging="540"/>
        <w:rPr>
          <w:szCs w:val="21"/>
        </w:rPr>
      </w:pPr>
      <w:r>
        <w:rPr>
          <w:rFonts w:ascii="Arial" w:eastAsia="微软雅黑" w:hAnsi="微软雅黑" w:hint="eastAsia"/>
          <w:color w:val="000000"/>
          <w:szCs w:val="21"/>
          <w:lang w:val="zh-CN"/>
        </w:rPr>
        <w:lastRenderedPageBreak/>
        <w:t xml:space="preserve">　　</w:t>
      </w:r>
      <w:r>
        <w:rPr>
          <w:rFonts w:ascii="Arial" w:eastAsia="微软雅黑" w:hAnsi="微软雅黑"/>
          <w:color w:val="000000"/>
          <w:szCs w:val="21"/>
        </w:rPr>
        <w:t>}</w:t>
      </w:r>
    </w:p>
    <w:p w:rsidR="00EA2416" w:rsidRDefault="00EA2416" w:rsidP="00EA2416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详情知识点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面向对象设计原则：</w:t>
      </w:r>
    </w:p>
    <w:p w:rsidR="00EA2416" w:rsidRDefault="00EA2416" w:rsidP="00EA2416">
      <w:pPr>
        <w:pStyle w:val="a7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单一职责原则:</w:t>
      </w:r>
      <w:r>
        <w:rPr>
          <w:b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不要存在多于一个导致类变更的原因。通俗的说，即一个类只负责一项职责。</w:t>
      </w:r>
    </w:p>
    <w:p w:rsidR="00EA2416" w:rsidRDefault="00EA2416" w:rsidP="00EA2416">
      <w:pPr>
        <w:pStyle w:val="a7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开闭原则（重构）（抽象）:</w:t>
      </w:r>
      <w:r>
        <w:t xml:space="preserve"> </w:t>
      </w:r>
      <w:r>
        <w:rPr>
          <w:rFonts w:hint="eastAsia"/>
        </w:rPr>
        <w:t>一个软件实体如类、模块和函数应该对扩展开放，对修改关闭。</w:t>
      </w:r>
    </w:p>
    <w:p w:rsidR="00EA2416" w:rsidRDefault="00EA2416" w:rsidP="00EA2416">
      <w:pPr>
        <w:pStyle w:val="a7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里氏代换原则:</w:t>
      </w:r>
      <w:r>
        <w:t xml:space="preserve"> 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定义1：</w:t>
      </w:r>
      <w:r>
        <w:rPr>
          <w:rFonts w:ascii="宋体" w:eastAsia="宋体" w:hAnsi="宋体" w:cs="宋体" w:hint="eastAsia"/>
          <w:sz w:val="24"/>
          <w:szCs w:val="28"/>
        </w:rPr>
        <w:t>如果对每一个类型为 T1的对象 o1，都有类型为 T2 的对象o2，使得以 T1定义的所有程序 P 在所有的对象 o1 都代换成 o2 时，程序 P 的行为没有发生变化，那么类型 T2 是类型 T1 的子类型。</w:t>
      </w:r>
    </w:p>
    <w:p w:rsidR="00EA2416" w:rsidRDefault="00EA2416" w:rsidP="00EA2416">
      <w:pPr>
        <w:autoSpaceDE w:val="0"/>
        <w:autoSpaceDN w:val="0"/>
        <w:adjustRightInd w:val="0"/>
        <w:ind w:left="300" w:firstLine="42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定义2：</w:t>
      </w:r>
      <w:r>
        <w:rPr>
          <w:rFonts w:ascii="宋体" w:eastAsia="宋体" w:hAnsi="宋体" w:cs="宋体" w:hint="eastAsia"/>
          <w:sz w:val="24"/>
          <w:szCs w:val="28"/>
        </w:rPr>
        <w:t>所有引用基类的地方必须能透明地使用其子类的对象。</w:t>
      </w:r>
    </w:p>
    <w:p w:rsidR="00EA2416" w:rsidRDefault="00EA2416" w:rsidP="00EA2416">
      <w:pPr>
        <w:pStyle w:val="a7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依赖倒转原则:</w:t>
      </w:r>
      <w: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高层模块不应该依赖低层模块，二者都应该依赖其抽象；抽象不应该依赖细节；细节应该依赖抽象。</w:t>
      </w:r>
    </w:p>
    <w:p w:rsidR="00EA2416" w:rsidRDefault="00EA2416" w:rsidP="00EA2416">
      <w:pPr>
        <w:pStyle w:val="a7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迪米特法则（重构、转发、调用）:</w:t>
      </w:r>
      <w: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迪米特法则（Law of Demeter）又叫作最少知识原则（Least Knowledge Principle 简写LKP），就是说一个对象应当对其他对象有尽可能少的了解,不和陌生人说话。</w:t>
      </w:r>
    </w:p>
    <w:p w:rsidR="00EA2416" w:rsidRDefault="00EA2416" w:rsidP="00EA2416">
      <w:pPr>
        <w:pStyle w:val="a7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接口隔离原则:</w:t>
      </w:r>
      <w: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客户端不应该依赖它不需要的接口；一个类对另一个类的依赖应该建立在最小的接口上。</w:t>
      </w:r>
    </w:p>
    <w:p w:rsidR="00EA2416" w:rsidRDefault="00EA2416" w:rsidP="00EA2416">
      <w:pPr>
        <w:pStyle w:val="a7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合成、聚合、复用原则: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1、继承复用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继承复用通过扩展一个已有对象的实现来得到新的功能，基类明显地捕获共同的属性和方法，而子类通过增加新的属性和方法来扩展超类的实现。继承是类型的复用。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继承复用的优点：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新的实现较为容易，因为超类的大部分功能可通过继承关系自动进入子类；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修改或扩展继承而来的实现较为容易。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继承复用的缺点：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继承复用破坏封装，因为继承将超类的实现细节暴露给子类。“白箱”复用；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如果超类的实现发生改变，那么子类的实现也不得不发生改变。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从超类继承而来的实现是静态的，不可能再运行时间内发生改变，因此没有足够的灵活性。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2、合成/聚合复用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由于合成/聚合可以将已有的对象纳入到新对象中，使之成为新对象的一部分，因此新的对象可以调用已有对象的功能，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其优点在于：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 xml:space="preserve">    </w:t>
      </w:r>
      <w:r>
        <w:rPr>
          <w:rFonts w:ascii="宋体" w:eastAsia="宋体" w:hAnsi="宋体" w:cs="宋体" w:hint="eastAsia"/>
          <w:sz w:val="24"/>
          <w:szCs w:val="28"/>
        </w:rPr>
        <w:t>新对象存取成分对象的唯一方法是通过成分对象的接口；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成分对象的内部细节对新对象不可见。 “黑箱”复用；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lastRenderedPageBreak/>
        <w:t xml:space="preserve">    该复用支持封装。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该复用所需的依赖较少。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每一个新的类可将焦点集中在一个任务上。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该复用可在运行时间内动态进行，新对象可动态引用于成分对象类型相同的对象。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 xml:space="preserve"> 缺点：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通过这种复用建造的系统会有较多的对象需要管理。</w:t>
      </w:r>
    </w:p>
    <w:p w:rsidR="00EA2416" w:rsidRDefault="00EA2416" w:rsidP="00EA2416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为了能将多个不同的对象作为组合块（composition block）来使用，必须仔细地对接口进行定义。</w:t>
      </w:r>
    </w:p>
    <w:p w:rsidR="00EA2416" w:rsidRDefault="00EA2416" w:rsidP="00EA2416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设计模式分类：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创建型模式：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>工厂模式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ab/>
        <w:t>简单工厂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ab/>
        <w:t>工厂方法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ab/>
        <w:t>抽象工厂（等级结构和产品族）</w:t>
      </w:r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单例模式</w:t>
      </w:r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>原型模式（不要求代码）Cloneable（继承）</w:t>
      </w:r>
      <w:r>
        <w:rPr>
          <w:rFonts w:ascii="宋体" w:eastAsia="宋体" w:hAnsi="宋体" w:cs="宋体"/>
          <w:sz w:val="24"/>
          <w:szCs w:val="28"/>
        </w:rPr>
        <w:sym w:font="Wingdings" w:char="F0E0"/>
      </w:r>
      <w:r>
        <w:rPr>
          <w:rFonts w:ascii="宋体" w:eastAsia="宋体" w:hAnsi="宋体" w:cs="宋体" w:hint="eastAsia"/>
          <w:sz w:val="24"/>
          <w:szCs w:val="28"/>
        </w:rPr>
        <w:t>继承Clone（）方法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序列化（不要求代码）</w:t>
      </w:r>
      <w:r>
        <w:rPr>
          <w:rFonts w:ascii="宋体" w:eastAsia="宋体" w:hAnsi="宋体" w:cs="宋体"/>
          <w:sz w:val="24"/>
          <w:szCs w:val="28"/>
        </w:rPr>
        <w:sym w:font="Wingdings" w:char="F0E0"/>
      </w:r>
      <w:r>
        <w:rPr>
          <w:rFonts w:ascii="宋体" w:eastAsia="宋体" w:hAnsi="宋体" w:cs="宋体" w:hint="eastAsia"/>
          <w:sz w:val="24"/>
          <w:szCs w:val="28"/>
        </w:rPr>
        <w:t>Serializable锁</w:t>
      </w:r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结构化设计模式</w:t>
      </w:r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4"/>
          <w:szCs w:val="24"/>
        </w:rPr>
        <w:t>组合模式</w:t>
      </w:r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  <w:t>适配器模式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装饰者模式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桥接模式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代理模式（不写代码）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行为性设计模式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ab/>
      </w:r>
      <w:r>
        <w:rPr>
          <w:rFonts w:ascii="宋体" w:eastAsia="宋体" w:hAnsi="宋体" w:cs="宋体" w:hint="eastAsia"/>
          <w:b/>
          <w:sz w:val="32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>迭代器模式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访问者模式（重构代码）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状态模式</w:t>
      </w:r>
      <w:r>
        <w:rPr>
          <w:rFonts w:ascii="宋体" w:eastAsia="宋体" w:hAnsi="宋体" w:cs="宋体" w:hint="eastAsia"/>
          <w:sz w:val="24"/>
          <w:szCs w:val="28"/>
        </w:rPr>
        <w:tab/>
        <w:t>定义（电灯开关）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观察者模式</w:t>
      </w:r>
      <w:r>
        <w:rPr>
          <w:rFonts w:ascii="宋体" w:eastAsia="宋体" w:hAnsi="宋体" w:cs="宋体" w:hint="eastAsia"/>
          <w:sz w:val="24"/>
          <w:szCs w:val="28"/>
        </w:rPr>
        <w:tab/>
        <w:t>定义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>简单工厂</w:t>
      </w:r>
    </w:p>
    <w:p w:rsidR="00EA2416" w:rsidRDefault="00EA2416" w:rsidP="00EA2416">
      <w:pPr>
        <w:pStyle w:val="a5"/>
        <w:rPr>
          <w:rFonts w:hAnsi="宋体" w:cs="宋体"/>
        </w:rPr>
      </w:pPr>
      <w:r>
        <w:rPr>
          <w:noProof/>
        </w:rPr>
        <w:lastRenderedPageBreak/>
        <w:drawing>
          <wp:inline distT="0" distB="0" distL="0" distR="0">
            <wp:extent cx="5219700" cy="3533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9" t="19690" r="33035" b="22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Fruit接口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havrest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Apple类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Apple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苹果正在发芽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苹果正在生长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hAnsi="宋体" w:cs="宋体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havrest()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苹果已经成熟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Grape类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Grape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葡萄正在发芽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葡萄正在生长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havrest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葡萄成熟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FruitFactory方法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FruitFactory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getFruit(String str){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Fruit fruit=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Apple();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 str.equals(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"grape"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Grape();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没有你要的水果。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主函数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Fruit 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f=FruitFactory.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getFruit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f.grow();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f.plant();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f.havrest();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pStyle w:val="a5"/>
        <w:rPr>
          <w:rFonts w:hAnsi="宋体" w:cs="宋体"/>
          <w:b/>
          <w:sz w:val="28"/>
        </w:rPr>
      </w:pPr>
      <w:r>
        <w:rPr>
          <w:rFonts w:hAnsi="宋体" w:cs="宋体" w:hint="eastAsia"/>
          <w:b/>
          <w:sz w:val="28"/>
        </w:rPr>
        <w:t>工厂方法</w:t>
      </w:r>
    </w:p>
    <w:p w:rsidR="00EA2416" w:rsidRDefault="00EA2416" w:rsidP="00EA2416">
      <w:pPr>
        <w:pStyle w:val="a5"/>
        <w:rPr>
          <w:rFonts w:hAnsi="宋体" w:cs="宋体"/>
        </w:rPr>
      </w:pPr>
      <w:r>
        <w:rPr>
          <w:noProof/>
        </w:rPr>
        <w:drawing>
          <wp:inline distT="0" distB="0" distL="0" distR="0">
            <wp:extent cx="2266950" cy="2038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t="18738" r="41786" b="14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Fruit接口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havrest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Apple类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Apple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苹果正在发芽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苹果正在生长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hAnsi="宋体" w:cs="宋体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havrest()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苹果已经成熟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Grape类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Grape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葡萄正在发芽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葡萄正在生长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havrest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葡萄成熟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FruitFactory接口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FruitFactory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Fruit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getFruit();}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AppleFactory类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AppleFactory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FruitFactory{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hAnsi="宋体" w:cs="宋体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getFruit()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Apple();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GrapeFactory类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GrapeFactory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FruitFactory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getFruit()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Grape();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主函数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FruitFactory fruitfactory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fruitfactory=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AppleFactory();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fruitfactory.getFruit().plant();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fruitfactory.getFruit().grow();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fruitfactory.getFruit().havrest();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28"/>
          <w:szCs w:val="21"/>
        </w:rPr>
      </w:pPr>
      <w:r>
        <w:rPr>
          <w:rFonts w:ascii="宋体" w:eastAsia="宋体" w:hAnsi="宋体" w:cs="宋体" w:hint="eastAsia"/>
          <w:b/>
          <w:sz w:val="28"/>
          <w:szCs w:val="21"/>
        </w:rPr>
        <w:t>抽象工厂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>
            <wp:extent cx="4381500" cy="2628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18103" r="19643" b="7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IBike接口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ignition();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startup();}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ISuv接口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ignition();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startup();}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SuperBike类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SuperBicycle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ignition()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"SuperBicycle is on ignition"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startup()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"SuperBicycle is startup"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SuperSuv类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SuperSUV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ignition()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"SuperSUV is on ignition"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startup()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"SuperSUV is startup"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SlowBike类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SlowBicycle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ignition()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"SlowBicycle is on ignition"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startup()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"SlowBicycle is startup"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SlowSuv类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SlowSUV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ignition()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"SlowSUV is on ignition"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startup()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"SlowSUV is startup"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ProductFactory抽象类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ProductFactory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getIsuv();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getIBicylce();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ProductFactory getProductFactory(String type){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ProductFactory 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(type.equals(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SuperFactory();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type.equals(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SlowFactory();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pf;}}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Super类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SuperFactory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ProductFactory{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getIsuv()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SuperSUV();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getIBicylce()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SuperBicycle();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Slow类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SlowFactory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ProductFactory{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getIsuv()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SlowSUV();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getIBicylce()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SlowBicycle();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Client类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ProductFactory 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SuperFactory();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pf.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u w:val="single"/>
        </w:rPr>
        <w:t>getProductFactory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"slow"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.getIsuv().ignition();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pf.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u w:val="single"/>
        </w:rPr>
        <w:t>getProductFactory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"super"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.getIsuv().startup();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b/>
          <w:sz w:val="28"/>
          <w:szCs w:val="21"/>
        </w:rPr>
        <w:t>适配器模式：</w:t>
      </w:r>
      <w:r>
        <w:rPr>
          <w:rFonts w:ascii="宋体" w:eastAsia="宋体" w:hAnsi="宋体" w:cs="宋体" w:hint="eastAsia"/>
          <w:sz w:val="28"/>
          <w:szCs w:val="21"/>
        </w:rPr>
        <w:t>将一个接口转换成客户希望的另一个接口，适配器模式使接口不兼容的可以一起工作。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b/>
          <w:sz w:val="28"/>
          <w:szCs w:val="21"/>
        </w:rPr>
        <w:t>对象适配器：</w:t>
      </w:r>
      <w:r>
        <w:rPr>
          <w:rFonts w:ascii="宋体" w:eastAsia="宋体" w:hAnsi="宋体" w:cs="宋体" w:hint="eastAsia"/>
          <w:sz w:val="28"/>
          <w:szCs w:val="21"/>
        </w:rPr>
        <w:t>聚合、合成、复用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noProof/>
        </w:rPr>
        <w:drawing>
          <wp:inline distT="0" distB="0" distL="0" distR="0">
            <wp:extent cx="335280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1" t="22231" r="46786" b="25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Target接口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Target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request();}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concreteTarget类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ConcreteTarget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Target{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request()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普通类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具有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普通功能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Adaptee类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Adaptee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specificRequest(){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被适配类具有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特殊功能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Adapter类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Adapter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Target{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Adaptee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adaptee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Adapter(Adaptee adaptee){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adaptee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=adaptee;}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request()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adaptee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.specificRequest();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Client主类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 arg[]){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 target=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ConcreteTarget();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target.request();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Adapter(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Adaptee());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target.request();}}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b/>
          <w:sz w:val="28"/>
          <w:szCs w:val="21"/>
        </w:rPr>
        <w:t>类适配器：</w:t>
      </w:r>
      <w:r>
        <w:rPr>
          <w:rFonts w:ascii="宋体" w:eastAsia="宋体" w:hAnsi="宋体" w:cs="宋体" w:hint="eastAsia"/>
          <w:sz w:val="28"/>
          <w:szCs w:val="21"/>
        </w:rPr>
        <w:t>继承、复用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>
        <w:rPr>
          <w:noProof/>
        </w:rPr>
        <w:drawing>
          <wp:inline distT="0" distB="0" distL="0" distR="0">
            <wp:extent cx="2981325" cy="2733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3" t="21596" r="50714" b="26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Target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Target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request();}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ConcreteTarget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ConcreteTarget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Target{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request()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普通类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具有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普通功能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Adaptee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specificRequest(){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被适配类具有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特殊功能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Adapt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Target{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request()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.specificRequest();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 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ConcreteTarget();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t.request();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Adapter();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t.request();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装饰者模式：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动态地给一个对象添加一些额外的职责，就增加功能来说；装饰者模式比继承更灵活；主要特征：对象层层包裹。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5143500" cy="2428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2" t="16197" r="12321" b="18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 xml:space="preserve">Present 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抽象类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getName(){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getPrice();}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lastRenderedPageBreak/>
        <w:t>Flower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Flower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Flower(){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鲜花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getPrice()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5;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Cake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Cake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Cake(){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蛋糕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getPrice()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10;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Decorator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包装类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Decorator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getName();}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Paper1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包装类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Paper1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Decorator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Present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Paper1(Present present){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=present;}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getName()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.getName()+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加上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Paper1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包装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getPrice()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.getPrice()+4;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Paper2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包装类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Paper2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Decorator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Present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Paper2(Present present){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=present;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getName()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.getName()+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用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Paper2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包装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getPrice()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.getPrice()+8;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Box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包装类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Box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Decorator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Present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Box(Present present){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=present;}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getName()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.getName()+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用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BOX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包装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getPrice()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.getPrice()+10;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桥接模式：</w:t>
      </w:r>
      <w:r>
        <w:rPr>
          <w:rFonts w:hint="eastAsia"/>
          <w:sz w:val="28"/>
          <w:szCs w:val="28"/>
        </w:rPr>
        <w:t>将抽象部分与它的实现部分分离，使它们都可以变化。</w:t>
      </w:r>
    </w:p>
    <w:p w:rsidR="00EA2416" w:rsidRDefault="00EA2416" w:rsidP="00EA2416">
      <w:r>
        <w:rPr>
          <w:noProof/>
        </w:rPr>
        <w:drawing>
          <wp:inline distT="0" distB="0" distL="0" distR="0">
            <wp:extent cx="4600575" cy="2771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7" t="22122" r="24693" b="29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rPr>
          <w:sz w:val="28"/>
        </w:rPr>
      </w:pPr>
      <w:r>
        <w:rPr>
          <w:sz w:val="28"/>
        </w:rPr>
        <w:t>TeaSize</w:t>
      </w:r>
      <w:r>
        <w:rPr>
          <w:rFonts w:hint="eastAsia"/>
          <w:sz w:val="28"/>
        </w:rPr>
        <w:t>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Teakind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TeaSize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getprice();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setTeaSize(TeaSize ts){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=ts;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TeaKind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TeaSize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price();}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BlackTea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BlackTea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Teakind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getprice() {</w:t>
      </w:r>
    </w:p>
    <w:p w:rsidR="00EA2416" w:rsidRDefault="00EA2416" w:rsidP="00EA2416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3*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.price();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GreenTea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GreenTea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Teakind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getprice() {</w:t>
      </w:r>
    </w:p>
    <w:p w:rsidR="00EA2416" w:rsidRDefault="00EA2416" w:rsidP="00EA2416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4*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.price();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BigCup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BigCup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TeaSize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SmallCup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SmallCup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TeaSize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2;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Client</w:t>
      </w:r>
      <w:r>
        <w:rPr>
          <w:rFonts w:hint="eastAsia"/>
          <w:sz w:val="28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Teakind tk=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TeaSize ts=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tk=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BlackTea();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ts=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BigCup();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tk.setTeaSize(ts);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price=tk.getprice();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中杯红茶的价格是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tk=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GreenTea();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ts=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BigCup();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tk.setTeaSize(ts);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price1=tk.getprice();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大杯绿茶的价格是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+price1);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rFonts w:hint="eastAsia"/>
          <w:b/>
          <w:sz w:val="28"/>
        </w:rPr>
        <w:t>访问者模式：</w:t>
      </w:r>
      <w:r>
        <w:rPr>
          <w:rFonts w:hint="eastAsia"/>
          <w:sz w:val="28"/>
        </w:rPr>
        <w:t>作用于某对象结构中的各元素的操作，它使我们可以在不变各元素的类的前提下定义，这些元素的新操作</w:t>
      </w:r>
    </w:p>
    <w:p w:rsidR="00EA2416" w:rsidRDefault="00EA2416" w:rsidP="00EA2416">
      <w:pPr>
        <w:rPr>
          <w:sz w:val="28"/>
        </w:rPr>
      </w:pPr>
      <w:r>
        <w:rPr>
          <w:noProof/>
        </w:rPr>
        <w:drawing>
          <wp:inline distT="0" distB="0" distL="0" distR="0">
            <wp:extent cx="4581525" cy="2209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t="19690" r="19821" b="1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Child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Child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Accept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(Visitor visitor);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Usachild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USAchild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Child{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Accept(Visitor visitor)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visitor.visitUSA(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Chinachild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Chinachild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Child{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Accept(Visitor visitor)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visitor.visitChina(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Vistor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Visitor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visitChina(Chinachild c);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visitUSA(USAchild u);}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Weightvistor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WeightVisitor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Visitor{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visitChina(Chinachild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中国孩子体重标准是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60kg"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visitUSA(USAchild u)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美国孩子体重标准是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70kg"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Heightvistor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HeightVisitor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Visitor{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visitChina(Chinachild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中国孩子身高标准是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175cm"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visitUSA(USAchild u)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美国孩子身高标准是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180cm"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ObjectStructure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ObjectStructure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ArrayList&lt;Child&gt;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ArrayList&lt;Child&gt;();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add(Child c){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.add(c);}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remove(Child c){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.remove(c);}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accept(Visitor v){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(Child c: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c.Accept(v);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ObjectStructure o=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ObjectStructure();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o.add(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Chinachild());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o.add(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USAchild());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HeightVisitor h=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HeightVisitor();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WeightVisitor w=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WeightVisitor();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o.accept(h);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o.accept(w);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观察者模式：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对象间的一种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1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对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n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的依赖关系，当一个对象的状态发生变化时，所有依赖于它的随想得到通知被更新。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3438525" cy="2876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2" t="23502" r="41251" b="22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kern w:val="0"/>
          <w:sz w:val="28"/>
          <w:szCs w:val="20"/>
        </w:rPr>
        <w:t>Observer</w:t>
      </w:r>
      <w:r>
        <w:rPr>
          <w:rFonts w:ascii="Courier New" w:hAnsi="Courier New" w:cs="Courier New" w:hint="eastAsia"/>
          <w:kern w:val="0"/>
          <w:sz w:val="28"/>
          <w:szCs w:val="20"/>
        </w:rPr>
        <w:t>类（观察者）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Observer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update(Subject obj);}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kern w:val="0"/>
          <w:sz w:val="28"/>
          <w:szCs w:val="20"/>
        </w:rPr>
        <w:t>Subject</w:t>
      </w:r>
      <w:r>
        <w:rPr>
          <w:rFonts w:ascii="Courier New" w:hAnsi="Courier New" w:cs="Courier New" w:hint="eastAsia"/>
          <w:kern w:val="0"/>
          <w:sz w:val="28"/>
          <w:szCs w:val="20"/>
        </w:rPr>
        <w:t>类（被观察者）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Subject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ArrayList&lt;Observer&gt;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ArrayList&lt;Observer&gt;();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attach(Observer o){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.add(o);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添加新的观察者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remove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(Observer o){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.remove(o);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notifyObserver(){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(Observer observer: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observer.update(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kern w:val="0"/>
          <w:sz w:val="28"/>
          <w:szCs w:val="20"/>
        </w:rPr>
        <w:t>ConcreteObserver</w:t>
      </w:r>
      <w:r>
        <w:rPr>
          <w:rFonts w:ascii="Courier New" w:hAnsi="Courier New" w:cs="Courier New" w:hint="eastAsia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Concretorobersver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Observer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update(Subject obj)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ConcretorSubject cs=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ConcretorSubject();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=cs.getinfo();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状态为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kern w:val="0"/>
          <w:sz w:val="28"/>
          <w:szCs w:val="20"/>
        </w:rPr>
        <w:t>ConcreteSubject</w:t>
      </w:r>
      <w:r>
        <w:rPr>
          <w:rFonts w:ascii="Courier New" w:hAnsi="Courier New" w:cs="Courier New" w:hint="eastAsia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ConcretorSubject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Subject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getinfo(){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state){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=state;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改变状态为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.notifyObserver();}}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 w:hint="eastAsia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ConcretorSubject con=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ConcretorSubject();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Observer c=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Concretorobersver();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con.attach(c);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con.change(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"ABC"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b/>
          <w:color w:val="000000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b/>
          <w:color w:val="000000"/>
          <w:kern w:val="0"/>
          <w:sz w:val="28"/>
          <w:szCs w:val="20"/>
        </w:rPr>
        <w:t>代理模式：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4400550" cy="1885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8" t="22867" r="10001" b="26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kern w:val="0"/>
          <w:sz w:val="28"/>
          <w:szCs w:val="20"/>
        </w:rPr>
        <w:t>IGamePlayer接口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IGamePlayer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login(String user,String password);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killBoss();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upgrade();}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kern w:val="0"/>
          <w:sz w:val="28"/>
          <w:szCs w:val="20"/>
        </w:rPr>
        <w:t>GamePlayProxy类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GamePlayerProxy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IGamePlayer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IGamePlayer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GamePlayerProxy(String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name);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login(String user, String password)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.killBoss();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killBoss()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.login(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upgrade()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.upgrade();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kern w:val="0"/>
          <w:sz w:val="28"/>
          <w:szCs w:val="20"/>
        </w:rPr>
        <w:t>GamePlayer类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IGamePlayer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GamePlayer(IGamePlayer _gamePlayer,String _name)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(_gamePlayer==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不能创建真实角色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u w:val="single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login(String user, String password)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登录名为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+user+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的用户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登陆成功！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”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killBoss()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在打怪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upgrade()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又升了一级！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”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IGamePlayer proxy=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GamePlayerProxy(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张三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开始时间是：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2010-10-10 10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proxy.login(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"zhangsan"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"mimazhangsan"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proxy.killBoss();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proxy.upgrade();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结束时间是：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2010-10-19 15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组织模式：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将对象组合成树形成以表现“部分整体”的层次结构。组合模式使得用户对单个对象和组合对象的使用具有一致性。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667125" cy="3162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2" t="21278" r="34286" b="1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Component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Component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Component(String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add(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Component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remove(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Component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getChild(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index);}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Composite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Component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Composite(String name)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(name);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ArrayList&lt;Component&gt;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ArrayList&lt;Component&gt;();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add(Component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(c!=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.add(c);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remove(Component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(c!=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.remove(c);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getChild(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index)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=index;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StringBuilder sb=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StringBuilder(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i=0;i&lt;index;i++){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sb.append(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String(sb)+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(Component c: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c.getChild(index+2);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lastRenderedPageBreak/>
        <w:t>Leaf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Leaf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Component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Leaf(String name)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(name);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add(Component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remove(Component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"remove"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getChild(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index)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StringBuilder sb=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StringBuilder(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i=0;i&lt;index;i++){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sb.append(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'-'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String(sb)+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Component c=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Composite(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c.add(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Leaf(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"leafA"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Component comp=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Composite(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"compB"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c.add(comp);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comp.add(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Leaf(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"leafXX"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c.add(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Leaf(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"leafB"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c.getChild(1);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输出内容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44"/>
          <w:szCs w:val="20"/>
        </w:rPr>
      </w:pPr>
      <w:r>
        <w:rPr>
          <w:noProof/>
        </w:rPr>
        <w:drawing>
          <wp:inline distT="0" distB="0" distL="0" distR="0">
            <wp:extent cx="3352800" cy="1152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4" t="71141" r="51607" b="10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单例模式：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3133725" cy="1628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2" t="27631" r="42677" b="38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lastRenderedPageBreak/>
        <w:t>饿汉式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Printer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Printer() {}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setName(String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getName(){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getInstance(){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findPrinters(){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finding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allocatePrinters(){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allocating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getcount(){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 agr[]){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p.setName(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p.findPrinters();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p.allocatePrinters();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p1=Printer.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p1.setName(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"canon"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p1.findPrinters();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p1.allocatePrinters();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安全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Printer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SafePrinter()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setName(String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getName(){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getInstance(){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findPrinters(){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finding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allocatePrinters(){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allocating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getcount(){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安全主类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p.setName(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p.findPrinters();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p.allocatePrinters();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p1=Printer.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p1.setName(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"canon"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p1.findPrinters();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p1.allocatePrinters();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懒汉式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Printer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Printer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Printer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Printer(String name)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Printer getInstance(String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Printer(name);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findPrinters(){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finding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allocatePrinters(){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allocating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getcount(){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 agr[]){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p.findPrinters();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p.allocatePrinters();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p1=Printer.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"Canon"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p1.findPrinters();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p1.allocatePrinters();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安全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Printer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SafePrinter(String name)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getInstance(String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SafePrinter(name);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findPrinters(){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finding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allocatePrinters(){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allocating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getcount(){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安全主类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SafePrinter sp=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sp=SafePrinter.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sp.findPrinters();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sp.allocatePrinters();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.println(SafePrinter.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SafePrinter sp1=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sp1=SafePrinter.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"canon"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sp1.findPrinters();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sp1.allocatePrinters();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.println(SafePrinter.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迭代器模式：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提供一种方法来访问聚合对象，而不用暴露这个对象的内部表示，其别名为游标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(Cursor)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4857750" cy="2257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3" t="20644" r="9644" b="20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  <w:u w:val="single"/>
        </w:rPr>
        <w:t>CustomerManager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  <w:u w:val="single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CustomerManager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ArrayList&lt;String&gt;();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add(String str)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.add(str);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ArrayList&lt;String&gt; getList()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Itertator getASItertator()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AscIterator(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Itertator getCharItertator(String 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CharIterator(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  <w:u w:val="single"/>
        </w:rPr>
        <w:t>Itertator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  <w:u w:val="single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Itertator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hasNext();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next();}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  <w:u w:val="single"/>
        </w:rPr>
        <w:t>AscIterator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  <w:u w:val="single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AscIterator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Itertator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ArrayList&lt;String&gt;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ArrayList&lt;String&gt;();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Iterator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AscIterator(CustomerManager cm)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ArrayList&lt;String&gt; ls = cm.getList();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(String s : ls)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.add(s);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Collections.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.iterator();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hasNext()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.hasNext();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next()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(String)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  <w:u w:val="single"/>
        </w:rPr>
        <w:t>CharIterator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  <w:u w:val="single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CharIterator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Itertator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ArrayList&lt;String&gt;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ArrayList&lt;String&gt;();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Iterator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CharIterator(CustomerManager cm, String str)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ArrayList&lt;String&gt; ls = cm.getList();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(String s : ls)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(s.startsWith(str))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.iterator();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hasNext()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.hasNext();}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next()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(String)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CustomerManager cm=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CustomerManager();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cm.add(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"zhangsan"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cm.add(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"lisi"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cm.add(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"brown"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cm.add(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"alien"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Itertator iter;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iter=cm.getCharItertator(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(iter.hasNext()){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str=iter.next();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.println(str);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状态模式：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允许一个对象在其内部状态改变时改变它的行为，对象看起来似乎修改了它的类。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790950" cy="2343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5" t="22867" r="21071" b="1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Light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Light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State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disp(){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.disp();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setPress(State s){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=s;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State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disp();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press(Light light);}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ON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State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disp()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开灯状态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press(Light light)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light.setPress(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OFF());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Off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OFF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State{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disp()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关灯状态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press(Light light)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light.setPress(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ON());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Light light=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Light();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State state=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ON();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light.setPress(state);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现在是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light.disp();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按下开关后是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state.press(light);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light.disp();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原型模式及序列化：（不明确）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原型模式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Cloneable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继承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 xml:space="preserve"> Clone()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方法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 xml:space="preserve">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序列化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 xml:space="preserve">Serializable </w:t>
      </w:r>
    </w:p>
    <w:p w:rsidR="00EA2416" w:rsidRDefault="00EA2416" w:rsidP="00EA2416"/>
    <w:p w:rsidR="00BF7DDA" w:rsidRDefault="00BF7DDA"/>
    <w:sectPr w:rsidR="00BF7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dobeSongStd-Light">
    <w:altName w:val="宋体"/>
    <w:charset w:val="86"/>
    <w:family w:val="auto"/>
    <w:pitch w:val="default"/>
    <w:sig w:usb0="00000000" w:usb1="00000000" w:usb2="00000000" w:usb3="00000000" w:csb0="00040000" w:csb1="00000000"/>
  </w:font>
  <w:font w:name="AdobeHeitiStd-Regular">
    <w:altName w:val="宋体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1">
    <w:nsid w:val="00000003"/>
    <w:multiLevelType w:val="singleLevel"/>
    <w:tmpl w:val="0000000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">
    <w:nsid w:val="00000004"/>
    <w:multiLevelType w:val="singleLevel"/>
    <w:tmpl w:val="00000004"/>
    <w:lvl w:ilvl="0">
      <w:start w:val="1"/>
      <w:numFmt w:val="decimal"/>
      <w:lvlText w:val="%1)"/>
      <w:lvlJc w:val="left"/>
      <w:pPr>
        <w:tabs>
          <w:tab w:val="num" w:pos="845"/>
        </w:tabs>
        <w:ind w:left="425" w:hanging="425"/>
      </w:pPr>
    </w:lvl>
  </w:abstractNum>
  <w:abstractNum w:abstractNumId="3">
    <w:nsid w:val="00000008"/>
    <w:multiLevelType w:val="singleLevel"/>
    <w:tmpl w:val="0000000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4">
    <w:nsid w:val="00000009"/>
    <w:multiLevelType w:val="singleLevel"/>
    <w:tmpl w:val="00000009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5">
    <w:nsid w:val="0000000A"/>
    <w:multiLevelType w:val="singleLevel"/>
    <w:tmpl w:val="0000000A"/>
    <w:lvl w:ilvl="0">
      <w:start w:val="2"/>
      <w:numFmt w:val="decimal"/>
      <w:suff w:val="nothing"/>
      <w:lvlText w:val="%1）"/>
      <w:lvlJc w:val="left"/>
      <w:pPr>
        <w:ind w:left="0" w:firstLine="0"/>
      </w:pPr>
    </w:lvl>
  </w:abstractNum>
  <w:abstractNum w:abstractNumId="6">
    <w:nsid w:val="0000000C"/>
    <w:multiLevelType w:val="singleLevel"/>
    <w:tmpl w:val="0000000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7">
    <w:nsid w:val="1CCF7384"/>
    <w:multiLevelType w:val="singleLevel"/>
    <w:tmpl w:val="4BA8F324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8">
    <w:nsid w:val="2A7C7EF8"/>
    <w:multiLevelType w:val="hybridMultilevel"/>
    <w:tmpl w:val="733AE2D0"/>
    <w:lvl w:ilvl="0" w:tplc="02EEC5CA">
      <w:start w:val="1"/>
      <w:numFmt w:val="japaneseCounting"/>
      <w:lvlText w:val="%1、"/>
      <w:lvlJc w:val="left"/>
      <w:pPr>
        <w:ind w:left="720" w:hanging="7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0CE256B"/>
    <w:multiLevelType w:val="hybridMultilevel"/>
    <w:tmpl w:val="8222B44A"/>
    <w:lvl w:ilvl="0" w:tplc="3AB828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6862CA"/>
    <w:multiLevelType w:val="singleLevel"/>
    <w:tmpl w:val="546862CA"/>
    <w:lvl w:ilvl="0">
      <w:start w:val="2"/>
      <w:numFmt w:val="decimal"/>
      <w:suff w:val="nothing"/>
      <w:lvlText w:val="%1."/>
      <w:lvlJc w:val="left"/>
      <w:pPr>
        <w:ind w:left="0" w:firstLine="0"/>
      </w:pPr>
    </w:lvl>
  </w:abstractNum>
  <w:abstractNum w:abstractNumId="11">
    <w:nsid w:val="5468716B"/>
    <w:multiLevelType w:val="singleLevel"/>
    <w:tmpl w:val="5468716B"/>
    <w:lvl w:ilvl="0">
      <w:start w:val="2"/>
      <w:numFmt w:val="decimal"/>
      <w:suff w:val="space"/>
      <w:lvlText w:val="%1)"/>
      <w:lvlJc w:val="left"/>
      <w:pPr>
        <w:ind w:left="0" w:firstLine="0"/>
      </w:pPr>
    </w:lvl>
  </w:abstractNum>
  <w:abstractNum w:abstractNumId="12">
    <w:nsid w:val="546872B7"/>
    <w:multiLevelType w:val="singleLevel"/>
    <w:tmpl w:val="546872B7"/>
    <w:lvl w:ilvl="0">
      <w:start w:val="3"/>
      <w:numFmt w:val="decimal"/>
      <w:suff w:val="nothing"/>
      <w:lvlText w:val="%1)"/>
      <w:lvlJc w:val="left"/>
      <w:pPr>
        <w:ind w:left="0" w:firstLine="0"/>
      </w:pPr>
    </w:lvl>
  </w:abstractNum>
  <w:abstractNum w:abstractNumId="13">
    <w:nsid w:val="627D1466"/>
    <w:multiLevelType w:val="hybridMultilevel"/>
    <w:tmpl w:val="8596682A"/>
    <w:lvl w:ilvl="0" w:tplc="EC96BFD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762B2AB9"/>
    <w:multiLevelType w:val="hybridMultilevel"/>
    <w:tmpl w:val="FF980AEE"/>
    <w:lvl w:ilvl="0" w:tplc="D9BCAE3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9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</w:num>
  <w:num w:numId="11">
    <w:abstractNumId w:val="3"/>
  </w:num>
  <w:num w:numId="12">
    <w:abstractNumId w:val="3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4"/>
  </w:num>
  <w:num w:numId="16">
    <w:abstractNumId w:val="4"/>
    <w:lvlOverride w:ilvl="0">
      <w:startOverride w:val="1"/>
    </w:lvlOverride>
  </w:num>
  <w:num w:numId="17">
    <w:abstractNumId w:val="6"/>
  </w:num>
  <w:num w:numId="18">
    <w:abstractNumId w:val="6"/>
    <w:lvlOverride w:ilvl="0">
      <w:startOverride w:val="1"/>
    </w:lvlOverride>
  </w:num>
  <w:num w:numId="19">
    <w:abstractNumId w:val="5"/>
  </w:num>
  <w:num w:numId="20">
    <w:abstractNumId w:val="5"/>
    <w:lvlOverride w:ilvl="0">
      <w:startOverride w:val="2"/>
    </w:lvlOverride>
  </w:num>
  <w:num w:numId="21">
    <w:abstractNumId w:val="7"/>
  </w:num>
  <w:num w:numId="22">
    <w:abstractNumId w:val="7"/>
    <w:lvlOverride w:ilvl="0">
      <w:startOverride w:val="1"/>
    </w:lvlOverride>
  </w:num>
  <w:num w:numId="23">
    <w:abstractNumId w:val="10"/>
  </w:num>
  <w:num w:numId="24">
    <w:abstractNumId w:val="10"/>
    <w:lvlOverride w:ilvl="0">
      <w:startOverride w:val="2"/>
    </w:lvlOverride>
  </w:num>
  <w:num w:numId="25">
    <w:abstractNumId w:val="11"/>
  </w:num>
  <w:num w:numId="26">
    <w:abstractNumId w:val="11"/>
    <w:lvlOverride w:ilvl="0">
      <w:startOverride w:val="2"/>
    </w:lvlOverride>
  </w:num>
  <w:num w:numId="27">
    <w:abstractNumId w:val="12"/>
  </w:num>
  <w:num w:numId="28">
    <w:abstractNumId w:val="12"/>
    <w:lvlOverride w:ilvl="0">
      <w:startOverride w:val="3"/>
    </w:lvlOverride>
  </w:num>
  <w:num w:numId="29">
    <w:abstractNumId w:val="13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416"/>
    <w:rsid w:val="00051D05"/>
    <w:rsid w:val="000F3B03"/>
    <w:rsid w:val="00100800"/>
    <w:rsid w:val="00126112"/>
    <w:rsid w:val="001C4447"/>
    <w:rsid w:val="002E4F88"/>
    <w:rsid w:val="0031410C"/>
    <w:rsid w:val="00315EFD"/>
    <w:rsid w:val="003F1DB2"/>
    <w:rsid w:val="004722F3"/>
    <w:rsid w:val="00504A3B"/>
    <w:rsid w:val="005A333F"/>
    <w:rsid w:val="00687268"/>
    <w:rsid w:val="006F06A3"/>
    <w:rsid w:val="007C1557"/>
    <w:rsid w:val="007C4F61"/>
    <w:rsid w:val="0080432A"/>
    <w:rsid w:val="00A10CF1"/>
    <w:rsid w:val="00A15A60"/>
    <w:rsid w:val="00A363A5"/>
    <w:rsid w:val="00A86C37"/>
    <w:rsid w:val="00AB5DC0"/>
    <w:rsid w:val="00B01528"/>
    <w:rsid w:val="00B051AA"/>
    <w:rsid w:val="00B57361"/>
    <w:rsid w:val="00B800F9"/>
    <w:rsid w:val="00BA5CF6"/>
    <w:rsid w:val="00BB6A80"/>
    <w:rsid w:val="00BC3687"/>
    <w:rsid w:val="00BF1AA2"/>
    <w:rsid w:val="00BF7DDA"/>
    <w:rsid w:val="00CD5832"/>
    <w:rsid w:val="00D664C7"/>
    <w:rsid w:val="00E96611"/>
    <w:rsid w:val="00EA2416"/>
    <w:rsid w:val="00EA3B44"/>
    <w:rsid w:val="00F546E6"/>
    <w:rsid w:val="00F5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24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A24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A241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A24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A2416"/>
    <w:rPr>
      <w:sz w:val="18"/>
      <w:szCs w:val="18"/>
    </w:rPr>
  </w:style>
  <w:style w:type="paragraph" w:styleId="a5">
    <w:name w:val="Plain Text"/>
    <w:basedOn w:val="a"/>
    <w:link w:val="Char1"/>
    <w:uiPriority w:val="99"/>
    <w:semiHidden/>
    <w:unhideWhenUsed/>
    <w:rsid w:val="00EA2416"/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0"/>
    <w:link w:val="a5"/>
    <w:uiPriority w:val="99"/>
    <w:semiHidden/>
    <w:rsid w:val="00EA2416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2"/>
    <w:semiHidden/>
    <w:unhideWhenUsed/>
    <w:rsid w:val="00EA2416"/>
    <w:rPr>
      <w:sz w:val="18"/>
      <w:szCs w:val="18"/>
    </w:rPr>
  </w:style>
  <w:style w:type="character" w:customStyle="1" w:styleId="Char2">
    <w:name w:val="批注框文本 Char"/>
    <w:basedOn w:val="a0"/>
    <w:link w:val="a6"/>
    <w:semiHidden/>
    <w:rsid w:val="00EA2416"/>
    <w:rPr>
      <w:sz w:val="18"/>
      <w:szCs w:val="18"/>
    </w:rPr>
  </w:style>
  <w:style w:type="paragraph" w:styleId="a7">
    <w:name w:val="List Paragraph"/>
    <w:basedOn w:val="a"/>
    <w:uiPriority w:val="34"/>
    <w:qFormat/>
    <w:rsid w:val="00EA241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24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A24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A241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A24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A2416"/>
    <w:rPr>
      <w:sz w:val="18"/>
      <w:szCs w:val="18"/>
    </w:rPr>
  </w:style>
  <w:style w:type="paragraph" w:styleId="a5">
    <w:name w:val="Plain Text"/>
    <w:basedOn w:val="a"/>
    <w:link w:val="Char1"/>
    <w:uiPriority w:val="99"/>
    <w:semiHidden/>
    <w:unhideWhenUsed/>
    <w:rsid w:val="00EA2416"/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0"/>
    <w:link w:val="a5"/>
    <w:uiPriority w:val="99"/>
    <w:semiHidden/>
    <w:rsid w:val="00EA2416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2"/>
    <w:semiHidden/>
    <w:unhideWhenUsed/>
    <w:rsid w:val="00EA2416"/>
    <w:rPr>
      <w:sz w:val="18"/>
      <w:szCs w:val="18"/>
    </w:rPr>
  </w:style>
  <w:style w:type="character" w:customStyle="1" w:styleId="Char2">
    <w:name w:val="批注框文本 Char"/>
    <w:basedOn w:val="a0"/>
    <w:link w:val="a6"/>
    <w:semiHidden/>
    <w:rsid w:val="00EA2416"/>
    <w:rPr>
      <w:sz w:val="18"/>
      <w:szCs w:val="18"/>
    </w:rPr>
  </w:style>
  <w:style w:type="paragraph" w:styleId="a7">
    <w:name w:val="List Paragraph"/>
    <w:basedOn w:val="a"/>
    <w:uiPriority w:val="34"/>
    <w:qFormat/>
    <w:rsid w:val="00EA24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9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3.bin"/><Relationship Id="rId39" Type="http://schemas.openxmlformats.org/officeDocument/2006/relationships/image" Target="media/image31.png"/><Relationship Id="rId21" Type="http://schemas.openxmlformats.org/officeDocument/2006/relationships/oleObject" Target="embeddings/oleObject1.bin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oleObject" Target="embeddings/oleObject2.bin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49</Pages>
  <Words>5984</Words>
  <Characters>34109</Characters>
  <Application>Microsoft Office Word</Application>
  <DocSecurity>0</DocSecurity>
  <Lines>284</Lines>
  <Paragraphs>80</Paragraphs>
  <ScaleCrop>false</ScaleCrop>
  <Company/>
  <LinksUpToDate>false</LinksUpToDate>
  <CharactersWithSpaces>40013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guan</dc:creator>
  <cp:lastModifiedBy>Scorpions</cp:lastModifiedBy>
  <cp:revision>10</cp:revision>
  <dcterms:created xsi:type="dcterms:W3CDTF">2016-11-30T07:56:00Z</dcterms:created>
  <dcterms:modified xsi:type="dcterms:W3CDTF">2016-12-05T02:48:00Z</dcterms:modified>
</cp:coreProperties>
</file>